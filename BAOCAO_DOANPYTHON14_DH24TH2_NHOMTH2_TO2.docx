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2A6659" w14:textId="77777777" w:rsidR="00CE29C3" w:rsidRPr="00A936B0" w:rsidRDefault="00CE29C3" w:rsidP="00A936B0">
      <w:pPr>
        <w:pStyle w:val="Title"/>
        <w:jc w:val="left"/>
        <w:rPr>
          <w:rFonts w:ascii="Arial" w:hAnsi="Arial"/>
          <w:b w:val="0"/>
          <w:szCs w:val="28"/>
        </w:rPr>
      </w:pPr>
    </w:p>
    <w:p w14:paraId="674ACAE0" w14:textId="77777777" w:rsidR="00CE29C3" w:rsidRPr="00E33038" w:rsidRDefault="00CE29C3" w:rsidP="006209EF">
      <w:pPr>
        <w:pStyle w:val="Title"/>
        <w:spacing w:after="120"/>
        <w:rPr>
          <w:szCs w:val="28"/>
          <w:lang w:val="vi-VN"/>
        </w:rPr>
      </w:pPr>
      <w:r w:rsidRPr="00E33038">
        <w:rPr>
          <w:szCs w:val="28"/>
          <w:lang w:val="vi-VN"/>
        </w:rPr>
        <w:t>TRƯỜNG ĐẠI HỌC AN GIANG</w:t>
      </w:r>
    </w:p>
    <w:p w14:paraId="07F7273C" w14:textId="77777777" w:rsidR="00CE29C3" w:rsidRPr="00E33038" w:rsidRDefault="00CE29C3" w:rsidP="006209EF">
      <w:pPr>
        <w:spacing w:after="120"/>
        <w:jc w:val="center"/>
        <w:rPr>
          <w:b/>
          <w:sz w:val="28"/>
          <w:szCs w:val="28"/>
          <w:lang w:val="vi-VN"/>
        </w:rPr>
      </w:pPr>
      <w:r w:rsidRPr="00E33038">
        <w:rPr>
          <w:b/>
          <w:sz w:val="28"/>
          <w:szCs w:val="28"/>
          <w:lang w:val="vi-VN"/>
        </w:rPr>
        <w:t xml:space="preserve">KHOA CÔNG NGHỆ </w:t>
      </w:r>
      <w:r w:rsidR="00FE0301" w:rsidRPr="00E33038">
        <w:rPr>
          <w:b/>
          <w:sz w:val="28"/>
          <w:szCs w:val="28"/>
          <w:lang w:val="vi-VN"/>
        </w:rPr>
        <w:t>THÔNG TIN</w:t>
      </w:r>
    </w:p>
    <w:p w14:paraId="0A37501D" w14:textId="77777777" w:rsidR="00FD7793" w:rsidRPr="00E33038" w:rsidRDefault="00FD7793" w:rsidP="00891F0B">
      <w:pPr>
        <w:rPr>
          <w:sz w:val="28"/>
          <w:lang w:val="vi-VN"/>
        </w:rPr>
      </w:pPr>
    </w:p>
    <w:p w14:paraId="5DAB6C7B" w14:textId="77777777" w:rsidR="00C144CC" w:rsidRPr="00E33038" w:rsidRDefault="00C144CC" w:rsidP="00891F0B">
      <w:pPr>
        <w:rPr>
          <w:sz w:val="28"/>
          <w:lang w:val="vi-VN"/>
        </w:rPr>
      </w:pPr>
    </w:p>
    <w:p w14:paraId="02EB378F" w14:textId="77777777" w:rsidR="00D47B97" w:rsidRPr="00E33038" w:rsidRDefault="00BB6A43" w:rsidP="00C144CC">
      <w:pPr>
        <w:jc w:val="center"/>
        <w:rPr>
          <w:sz w:val="28"/>
          <w:lang w:val="vi-VN"/>
        </w:rPr>
      </w:pPr>
      <w:r w:rsidRPr="001C7B4D">
        <w:rPr>
          <w:noProof/>
        </w:rPr>
        <w:drawing>
          <wp:inline distT="0" distB="0" distL="0" distR="0" wp14:anchorId="4C0D74FC" wp14:editId="07777777">
            <wp:extent cx="2105025" cy="2114550"/>
            <wp:effectExtent l="0" t="0" r="0" b="0"/>
            <wp:docPr id="1" name="Picture 1" descr="A yellow circle with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yellow circle with blue and green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l="21526" t="11714" r="23840" b="10583"/>
                    <a:stretch>
                      <a:fillRect/>
                    </a:stretch>
                  </pic:blipFill>
                  <pic:spPr bwMode="auto">
                    <a:xfrm>
                      <a:off x="0" y="0"/>
                      <a:ext cx="2105025" cy="2114550"/>
                    </a:xfrm>
                    <a:prstGeom prst="rect">
                      <a:avLst/>
                    </a:prstGeom>
                    <a:noFill/>
                    <a:ln>
                      <a:noFill/>
                    </a:ln>
                  </pic:spPr>
                </pic:pic>
              </a:graphicData>
            </a:graphic>
          </wp:inline>
        </w:drawing>
      </w:r>
    </w:p>
    <w:p w14:paraId="6A05A809" w14:textId="77777777" w:rsidR="00CE29C3" w:rsidRPr="00E33038" w:rsidRDefault="00CE29C3" w:rsidP="00891F0B">
      <w:pPr>
        <w:jc w:val="center"/>
        <w:rPr>
          <w:sz w:val="28"/>
          <w:lang w:val="vi-VN"/>
        </w:rPr>
      </w:pPr>
    </w:p>
    <w:p w14:paraId="41C8F396" w14:textId="50087FAE" w:rsidR="00CE29C3" w:rsidRPr="00E33038" w:rsidRDefault="00CE29C3" w:rsidP="2594DF4E">
      <w:pPr>
        <w:jc w:val="center"/>
        <w:rPr>
          <w:sz w:val="28"/>
          <w:szCs w:val="28"/>
          <w:lang w:val="vi-VN"/>
        </w:rPr>
      </w:pPr>
    </w:p>
    <w:p w14:paraId="70A5F422" w14:textId="77777777" w:rsidR="00A936B0" w:rsidRPr="00A936B0" w:rsidRDefault="00A936B0" w:rsidP="00891F0B">
      <w:pPr>
        <w:jc w:val="center"/>
        <w:rPr>
          <w:b/>
          <w:sz w:val="36"/>
          <w:szCs w:val="36"/>
        </w:rPr>
      </w:pPr>
      <w:r w:rsidRPr="00A936B0">
        <w:rPr>
          <w:b/>
          <w:sz w:val="36"/>
          <w:szCs w:val="36"/>
        </w:rPr>
        <w:t xml:space="preserve">BÁO CÁO ĐỒ ÁN </w:t>
      </w:r>
    </w:p>
    <w:p w14:paraId="0C6F8D7D" w14:textId="77777777" w:rsidR="00CE29C3" w:rsidRPr="00B25F7B" w:rsidRDefault="00A936B0" w:rsidP="00A936B0">
      <w:pPr>
        <w:jc w:val="center"/>
        <w:rPr>
          <w:b/>
          <w:color w:val="EE0000"/>
          <w:sz w:val="28"/>
          <w:szCs w:val="28"/>
        </w:rPr>
      </w:pPr>
      <w:r w:rsidRPr="00B25F7B">
        <w:rPr>
          <w:b/>
          <w:color w:val="EE0000"/>
          <w:sz w:val="28"/>
          <w:szCs w:val="28"/>
        </w:rPr>
        <w:t>Chuyên đề Python (COS525)</w:t>
      </w:r>
    </w:p>
    <w:p w14:paraId="72A3D3EC" w14:textId="77777777" w:rsidR="00A936B0" w:rsidRPr="00E33038" w:rsidRDefault="00A936B0" w:rsidP="00A936B0">
      <w:pPr>
        <w:jc w:val="center"/>
        <w:rPr>
          <w:sz w:val="28"/>
          <w:lang w:val="vi-VN"/>
        </w:rPr>
      </w:pPr>
    </w:p>
    <w:p w14:paraId="0D0B940D" w14:textId="77777777" w:rsidR="00E22BC6" w:rsidRPr="00E33038" w:rsidRDefault="00E22BC6" w:rsidP="00891F0B">
      <w:pPr>
        <w:jc w:val="center"/>
        <w:rPr>
          <w:b/>
          <w:sz w:val="26"/>
          <w:lang w:val="vi-VN"/>
        </w:rPr>
      </w:pPr>
    </w:p>
    <w:p w14:paraId="5C396BE3" w14:textId="77777777" w:rsidR="00A936B0" w:rsidRPr="00A936B0" w:rsidRDefault="00A936B0" w:rsidP="00A936B0">
      <w:pPr>
        <w:jc w:val="center"/>
        <w:rPr>
          <w:b/>
          <w:bCs/>
          <w:sz w:val="36"/>
          <w:szCs w:val="28"/>
        </w:rPr>
      </w:pPr>
      <w:bookmarkStart w:id="0" w:name="_Toc197262985"/>
      <w:bookmarkStart w:id="1" w:name="_Toc197263268"/>
      <w:bookmarkStart w:id="2" w:name="_Toc197263326"/>
      <w:r w:rsidRPr="00A936B0">
        <w:rPr>
          <w:b/>
          <w:bCs/>
          <w:sz w:val="36"/>
          <w:szCs w:val="28"/>
        </w:rPr>
        <w:t xml:space="preserve">XÂY DỰNG ỨNG DỤNG </w:t>
      </w:r>
      <w:r w:rsidR="00115B6C" w:rsidRPr="00A936B0">
        <w:rPr>
          <w:b/>
          <w:bCs/>
          <w:sz w:val="36"/>
          <w:szCs w:val="28"/>
          <w:lang w:val="vi-VN"/>
        </w:rPr>
        <w:t>QUẢN LÝ</w:t>
      </w:r>
      <w:bookmarkEnd w:id="0"/>
      <w:bookmarkEnd w:id="1"/>
      <w:bookmarkEnd w:id="2"/>
    </w:p>
    <w:p w14:paraId="07CC12A9" w14:textId="77777777" w:rsidR="00CE29C3" w:rsidRPr="00A936B0" w:rsidRDefault="00A936B0" w:rsidP="00A936B0">
      <w:pPr>
        <w:jc w:val="center"/>
        <w:rPr>
          <w:b/>
          <w:bCs/>
          <w:sz w:val="36"/>
          <w:szCs w:val="28"/>
        </w:rPr>
      </w:pPr>
      <w:r w:rsidRPr="00A936B0">
        <w:rPr>
          <w:b/>
          <w:bCs/>
          <w:sz w:val="36"/>
          <w:szCs w:val="28"/>
        </w:rPr>
        <w:t>GIÁO VIÊN TRƯỜNG TRUNG HỌC PHỔ THÔNG</w:t>
      </w:r>
    </w:p>
    <w:p w14:paraId="0E27B00A" w14:textId="77777777" w:rsidR="00A1011D" w:rsidRPr="00E33038" w:rsidRDefault="00A1011D" w:rsidP="00891F0B">
      <w:pPr>
        <w:jc w:val="center"/>
        <w:rPr>
          <w:sz w:val="30"/>
          <w:szCs w:val="28"/>
          <w:lang w:val="vi-VN"/>
        </w:rPr>
      </w:pPr>
    </w:p>
    <w:p w14:paraId="44EAFD9C" w14:textId="60964D85" w:rsidR="00F74474" w:rsidRPr="00A936B0" w:rsidRDefault="00F74474" w:rsidP="2594DF4E">
      <w:pPr>
        <w:tabs>
          <w:tab w:val="left" w:pos="360"/>
          <w:tab w:val="left" w:pos="5760"/>
        </w:tabs>
        <w:spacing w:after="120"/>
        <w:jc w:val="both"/>
        <w:rPr>
          <w:sz w:val="28"/>
          <w:szCs w:val="28"/>
        </w:rPr>
      </w:pPr>
    </w:p>
    <w:tbl>
      <w:tblPr>
        <w:tblW w:w="9990" w:type="dxa"/>
        <w:tblInd w:w="-612" w:type="dxa"/>
        <w:tblLook w:val="04A0" w:firstRow="1" w:lastRow="0" w:firstColumn="1" w:lastColumn="0" w:noHBand="0" w:noVBand="1"/>
      </w:tblPr>
      <w:tblGrid>
        <w:gridCol w:w="3690"/>
        <w:gridCol w:w="6300"/>
      </w:tblGrid>
      <w:tr w:rsidR="00A936B0" w14:paraId="750C7E65" w14:textId="77777777">
        <w:tc>
          <w:tcPr>
            <w:tcW w:w="3690" w:type="dxa"/>
          </w:tcPr>
          <w:p w14:paraId="24DE6AB8" w14:textId="77777777" w:rsidR="00A936B0" w:rsidRDefault="00A936B0">
            <w:pPr>
              <w:spacing w:before="120" w:after="120"/>
              <w:rPr>
                <w:rFonts w:eastAsia="Calibri"/>
                <w:b/>
                <w:sz w:val="30"/>
                <w:szCs w:val="30"/>
                <w:lang w:val="vi-VN"/>
              </w:rPr>
            </w:pPr>
            <w:r>
              <w:rPr>
                <w:rFonts w:eastAsia="Calibri"/>
                <w:b/>
                <w:sz w:val="30"/>
                <w:szCs w:val="30"/>
              </w:rPr>
              <w:t>Giảng viên hướng dẫn:</w:t>
            </w:r>
          </w:p>
        </w:tc>
        <w:tc>
          <w:tcPr>
            <w:tcW w:w="6300" w:type="dxa"/>
          </w:tcPr>
          <w:p w14:paraId="6D68CDDD" w14:textId="77777777" w:rsidR="00A936B0" w:rsidRDefault="00A936B0">
            <w:pPr>
              <w:spacing w:before="120" w:after="120"/>
              <w:rPr>
                <w:rFonts w:eastAsia="Calibri"/>
                <w:bCs/>
                <w:sz w:val="30"/>
                <w:szCs w:val="30"/>
                <w:lang w:val="vi-VN"/>
              </w:rPr>
            </w:pPr>
            <w:r>
              <w:rPr>
                <w:rFonts w:eastAsia="Calibri"/>
                <w:bCs/>
                <w:sz w:val="30"/>
                <w:szCs w:val="30"/>
              </w:rPr>
              <w:t>Ths. Nguyễn Ngọc Minh</w:t>
            </w:r>
          </w:p>
        </w:tc>
      </w:tr>
      <w:tr w:rsidR="00A936B0" w14:paraId="5CDD3266" w14:textId="77777777">
        <w:tc>
          <w:tcPr>
            <w:tcW w:w="3690" w:type="dxa"/>
          </w:tcPr>
          <w:p w14:paraId="6F26DAB9" w14:textId="77777777" w:rsidR="00A936B0" w:rsidRDefault="00A936B0">
            <w:pPr>
              <w:spacing w:before="120" w:after="120"/>
              <w:rPr>
                <w:rFonts w:eastAsia="Calibri"/>
                <w:b/>
                <w:sz w:val="30"/>
                <w:szCs w:val="30"/>
                <w:lang w:val="vi-VN"/>
              </w:rPr>
            </w:pPr>
            <w:r>
              <w:rPr>
                <w:rFonts w:eastAsia="Calibri"/>
                <w:b/>
                <w:sz w:val="30"/>
                <w:szCs w:val="30"/>
              </w:rPr>
              <w:t>Sinh viên thực hiện:</w:t>
            </w:r>
          </w:p>
        </w:tc>
        <w:tc>
          <w:tcPr>
            <w:tcW w:w="6300" w:type="dxa"/>
          </w:tcPr>
          <w:p w14:paraId="1B410E89" w14:textId="77777777" w:rsidR="00A936B0" w:rsidRDefault="00A936B0">
            <w:pPr>
              <w:spacing w:before="120" w:after="120"/>
              <w:rPr>
                <w:rFonts w:eastAsia="Calibri"/>
                <w:bCs/>
                <w:sz w:val="30"/>
                <w:szCs w:val="30"/>
                <w:lang w:val="vi-VN"/>
              </w:rPr>
            </w:pPr>
            <w:r>
              <w:rPr>
                <w:rFonts w:eastAsia="Calibri"/>
                <w:bCs/>
                <w:sz w:val="30"/>
                <w:szCs w:val="30"/>
              </w:rPr>
              <w:t xml:space="preserve">DTH235716 - Phạm Quang Uyên Nhi </w:t>
            </w:r>
            <w:r w:rsidRPr="00A936B0">
              <w:rPr>
                <w:rFonts w:eastAsia="Calibri"/>
                <w:bCs/>
                <w:sz w:val="30"/>
                <w:szCs w:val="30"/>
              </w:rPr>
              <w:t>–</w:t>
            </w:r>
            <w:r>
              <w:rPr>
                <w:rFonts w:eastAsia="Calibri"/>
                <w:bCs/>
                <w:sz w:val="30"/>
                <w:szCs w:val="30"/>
              </w:rPr>
              <w:t>DH24TH2_NhómTH2_Tổ2</w:t>
            </w:r>
          </w:p>
        </w:tc>
      </w:tr>
      <w:tr w:rsidR="00A936B0" w14:paraId="10FD5490" w14:textId="77777777">
        <w:trPr>
          <w:trHeight w:val="1218"/>
        </w:trPr>
        <w:tc>
          <w:tcPr>
            <w:tcW w:w="3690" w:type="dxa"/>
          </w:tcPr>
          <w:p w14:paraId="4B94D5A5" w14:textId="77777777" w:rsidR="00A936B0" w:rsidRDefault="00A936B0">
            <w:pPr>
              <w:spacing w:before="120" w:after="120"/>
              <w:rPr>
                <w:rFonts w:eastAsia="Calibri"/>
                <w:b/>
                <w:sz w:val="30"/>
                <w:szCs w:val="30"/>
                <w:lang w:val="vi-VN"/>
              </w:rPr>
            </w:pPr>
          </w:p>
        </w:tc>
        <w:tc>
          <w:tcPr>
            <w:tcW w:w="6300" w:type="dxa"/>
          </w:tcPr>
          <w:p w14:paraId="0F0F504D" w14:textId="77777777" w:rsidR="00A936B0" w:rsidRDefault="00A936B0">
            <w:pPr>
              <w:spacing w:before="120" w:after="120"/>
              <w:rPr>
                <w:rFonts w:eastAsia="Calibri"/>
                <w:bCs/>
                <w:sz w:val="30"/>
                <w:szCs w:val="30"/>
              </w:rPr>
            </w:pPr>
            <w:r w:rsidRPr="00A936B0">
              <w:rPr>
                <w:rFonts w:eastAsia="Calibri"/>
                <w:bCs/>
                <w:sz w:val="30"/>
                <w:szCs w:val="30"/>
              </w:rPr>
              <w:t xml:space="preserve">DTH235825 - Nguyễn Thị Kim Đào </w:t>
            </w:r>
            <w:r>
              <w:rPr>
                <w:rFonts w:eastAsia="Calibri"/>
                <w:bCs/>
                <w:sz w:val="30"/>
                <w:szCs w:val="30"/>
              </w:rPr>
              <w:t xml:space="preserve">  </w:t>
            </w:r>
            <w:r w:rsidRPr="00A936B0">
              <w:rPr>
                <w:rFonts w:eastAsia="Calibri"/>
                <w:bCs/>
                <w:sz w:val="30"/>
                <w:szCs w:val="30"/>
              </w:rPr>
              <w:t>– DH24TH2_NhómTH2_Tổ2</w:t>
            </w:r>
          </w:p>
        </w:tc>
      </w:tr>
    </w:tbl>
    <w:p w14:paraId="3656B9AB" w14:textId="43320CF1" w:rsidR="00A1011D" w:rsidRPr="00E33038" w:rsidRDefault="00A1011D" w:rsidP="2594DF4E">
      <w:pPr>
        <w:spacing w:before="120" w:after="120"/>
        <w:rPr>
          <w:b/>
          <w:bCs/>
          <w:sz w:val="36"/>
          <w:szCs w:val="36"/>
          <w:lang w:val="vi-VN"/>
        </w:rPr>
      </w:pPr>
    </w:p>
    <w:p w14:paraId="45FB0818" w14:textId="77777777" w:rsidR="00CE29C3" w:rsidRPr="00F74474" w:rsidRDefault="00CE29C3" w:rsidP="00F74474"/>
    <w:p w14:paraId="29012AFE" w14:textId="24EA314A" w:rsidR="2594DF4E" w:rsidRDefault="2594DF4E"/>
    <w:p w14:paraId="5C9EB7E6" w14:textId="10A1F019" w:rsidR="2594DF4E" w:rsidRDefault="2594DF4E" w:rsidP="2594DF4E"/>
    <w:p w14:paraId="5B7E1C4C" w14:textId="77777777" w:rsidR="00474319" w:rsidRDefault="00474319" w:rsidP="00F74474">
      <w:pPr>
        <w:jc w:val="center"/>
        <w:rPr>
          <w:b/>
          <w:bCs/>
          <w:sz w:val="28"/>
          <w:szCs w:val="22"/>
        </w:rPr>
      </w:pPr>
      <w:bookmarkStart w:id="3" w:name="_Toc197262987"/>
      <w:bookmarkStart w:id="4" w:name="_Toc197263270"/>
      <w:bookmarkStart w:id="5" w:name="_Toc197263328"/>
    </w:p>
    <w:p w14:paraId="40A35EFB" w14:textId="77777777" w:rsidR="00474319" w:rsidRDefault="00474319" w:rsidP="00F74474">
      <w:pPr>
        <w:jc w:val="center"/>
        <w:rPr>
          <w:b/>
          <w:bCs/>
          <w:sz w:val="28"/>
          <w:szCs w:val="22"/>
        </w:rPr>
      </w:pPr>
    </w:p>
    <w:p w14:paraId="653A2B1A" w14:textId="3830BBDA" w:rsidR="005012AA" w:rsidRPr="00F74474" w:rsidRDefault="00F74474" w:rsidP="00474319">
      <w:pPr>
        <w:jc w:val="center"/>
        <w:rPr>
          <w:b/>
          <w:bCs/>
          <w:sz w:val="28"/>
          <w:szCs w:val="22"/>
          <w:lang w:val="vi-VN"/>
        </w:rPr>
      </w:pPr>
      <w:r w:rsidRPr="00F74474">
        <w:rPr>
          <w:b/>
          <w:bCs/>
          <w:sz w:val="28"/>
          <w:szCs w:val="22"/>
          <w:lang w:val="vi-VN"/>
        </w:rPr>
        <w:t>AN GIANG</w:t>
      </w:r>
      <w:r w:rsidR="00CE29C3" w:rsidRPr="00F74474">
        <w:rPr>
          <w:b/>
          <w:bCs/>
          <w:sz w:val="28"/>
          <w:szCs w:val="22"/>
          <w:lang w:val="vi-VN"/>
        </w:rPr>
        <w:t xml:space="preserve">, </w:t>
      </w:r>
      <w:r w:rsidRPr="00F74474">
        <w:rPr>
          <w:b/>
          <w:bCs/>
          <w:sz w:val="28"/>
          <w:szCs w:val="22"/>
        </w:rPr>
        <w:t>11-</w:t>
      </w:r>
      <w:r w:rsidR="00115B6C" w:rsidRPr="00F74474">
        <w:rPr>
          <w:b/>
          <w:bCs/>
          <w:sz w:val="28"/>
          <w:szCs w:val="22"/>
          <w:lang w:val="vi-VN"/>
        </w:rPr>
        <w:t>2025</w:t>
      </w:r>
      <w:bookmarkEnd w:id="3"/>
      <w:bookmarkEnd w:id="4"/>
      <w:bookmarkEnd w:id="5"/>
    </w:p>
    <w:p w14:paraId="3165BEA7" w14:textId="11D22588" w:rsidR="0025157C" w:rsidRPr="009A2612" w:rsidRDefault="005012AA" w:rsidP="00311B38">
      <w:pPr>
        <w:pStyle w:val="Heading1"/>
        <w:jc w:val="both"/>
      </w:pPr>
      <w:r w:rsidRPr="0025157C">
        <w:rPr>
          <w:szCs w:val="22"/>
          <w:lang w:val="vi-VN"/>
        </w:rPr>
        <w:br w:type="page"/>
      </w:r>
      <w:bookmarkStart w:id="6" w:name="_Toc215054335"/>
      <w:r w:rsidR="0025157C" w:rsidRPr="009A2612">
        <w:lastRenderedPageBreak/>
        <w:t xml:space="preserve">1. </w:t>
      </w:r>
      <w:r w:rsidR="00F74474" w:rsidRPr="009A2612">
        <w:t>ĐẶT VẤN ĐỀ</w:t>
      </w:r>
      <w:bookmarkEnd w:id="6"/>
    </w:p>
    <w:p w14:paraId="00AC8D2A" w14:textId="77777777" w:rsidR="007850A3" w:rsidRPr="009A2612" w:rsidRDefault="007850A3" w:rsidP="00311B38">
      <w:pPr>
        <w:pStyle w:val="Heading2"/>
      </w:pPr>
      <w:bookmarkStart w:id="7" w:name="_Toc197262989"/>
      <w:bookmarkStart w:id="8" w:name="_Toc197263272"/>
      <w:bookmarkStart w:id="9" w:name="_Toc197263330"/>
      <w:bookmarkStart w:id="10" w:name="_Toc215054336"/>
      <w:r w:rsidRPr="009A2612">
        <w:rPr>
          <w:lang w:val="vi-VN"/>
        </w:rPr>
        <w:t xml:space="preserve">1.1. </w:t>
      </w:r>
      <w:r w:rsidR="00F74474" w:rsidRPr="009A2612">
        <w:t>Tính cần thiết của đề tài</w:t>
      </w:r>
      <w:bookmarkEnd w:id="7"/>
      <w:bookmarkEnd w:id="8"/>
      <w:bookmarkEnd w:id="9"/>
      <w:bookmarkEnd w:id="10"/>
      <w:r w:rsidRPr="009A2612">
        <w:rPr>
          <w:lang w:val="vi-VN"/>
        </w:rPr>
        <w:t xml:space="preserve"> </w:t>
      </w:r>
    </w:p>
    <w:p w14:paraId="5396E014" w14:textId="77777777" w:rsidR="0050630E" w:rsidRPr="0050630E" w:rsidRDefault="0050630E" w:rsidP="00474319">
      <w:pPr>
        <w:spacing w:before="120" w:line="288" w:lineRule="auto"/>
        <w:jc w:val="both"/>
        <w:rPr>
          <w:sz w:val="26"/>
          <w:szCs w:val="26"/>
        </w:rPr>
      </w:pPr>
      <w:r w:rsidRPr="0050630E">
        <w:rPr>
          <w:sz w:val="26"/>
          <w:szCs w:val="26"/>
        </w:rPr>
        <w:t>Trong bối cảnh số lượng giáo viên tại các trường Trung học Phổ thông ngày càng tăng, việc quản lý hồ sơ theo phương thức thủ công như sổ sách hoặc các file Excel rời rạc gây ra nhiều bất cập: dữ liệu dễ thất lạc, khó cập nhật và quá trình tìm kiếm thông tin mất nhiều thời gian, dễ xảy ra sai sót. Những hạn chế này ảnh hưởng trực tiếp đến hiệu quả quản lý nhân sự của nhà trường.</w:t>
      </w:r>
    </w:p>
    <w:p w14:paraId="2502E2E3" w14:textId="77777777" w:rsidR="007850A3" w:rsidRPr="009A2612" w:rsidRDefault="007850A3" w:rsidP="00311B38">
      <w:pPr>
        <w:pStyle w:val="Heading2"/>
      </w:pPr>
      <w:bookmarkStart w:id="11" w:name="_Toc197262990"/>
      <w:bookmarkStart w:id="12" w:name="_Toc197263273"/>
      <w:bookmarkStart w:id="13" w:name="_Toc197263331"/>
      <w:bookmarkStart w:id="14" w:name="_Toc215054337"/>
      <w:r w:rsidRPr="009A2612">
        <w:rPr>
          <w:lang w:val="vi-VN"/>
        </w:rPr>
        <w:t xml:space="preserve">1.2. </w:t>
      </w:r>
      <w:bookmarkEnd w:id="11"/>
      <w:bookmarkEnd w:id="12"/>
      <w:bookmarkEnd w:id="13"/>
      <w:r w:rsidR="00F74474" w:rsidRPr="009A2612">
        <w:t>Mục tiêu nghiên cứu của đề tài</w:t>
      </w:r>
      <w:bookmarkEnd w:id="14"/>
      <w:r w:rsidRPr="009A2612">
        <w:rPr>
          <w:lang w:val="vi-VN"/>
        </w:rPr>
        <w:t xml:space="preserve"> </w:t>
      </w:r>
    </w:p>
    <w:p w14:paraId="23762286" w14:textId="77777777" w:rsidR="006101ED" w:rsidRPr="006101ED" w:rsidRDefault="006101ED" w:rsidP="00474319">
      <w:pPr>
        <w:spacing w:before="120" w:line="288" w:lineRule="auto"/>
        <w:jc w:val="both"/>
        <w:rPr>
          <w:sz w:val="26"/>
          <w:szCs w:val="26"/>
        </w:rPr>
      </w:pPr>
      <w:r w:rsidRPr="006101ED">
        <w:rPr>
          <w:sz w:val="26"/>
          <w:szCs w:val="26"/>
        </w:rPr>
        <w:t>Mục tiêu chính của đề tài là xây dựng phần mềm “Quản lý giáo viên trường Trung học Phổ thông” sử dụng Python. Hệ thống hỗ trợ quản lý đầy đủ thông tin giáo viên, bộ môn giảng dạy, phân công giảng dạy; kết hợp các chức năng tìm kiếm và phân quyền theo từng nhóm người dùng (Admin – Giáo viên).</w:t>
      </w:r>
    </w:p>
    <w:p w14:paraId="70D7345E" w14:textId="77777777" w:rsidR="006101ED" w:rsidRPr="006101ED" w:rsidRDefault="006101ED" w:rsidP="00474319">
      <w:pPr>
        <w:spacing w:before="120" w:line="288" w:lineRule="auto"/>
        <w:jc w:val="both"/>
        <w:rPr>
          <w:sz w:val="26"/>
          <w:szCs w:val="26"/>
        </w:rPr>
      </w:pPr>
      <w:r w:rsidRPr="006101ED">
        <w:rPr>
          <w:sz w:val="26"/>
          <w:szCs w:val="26"/>
        </w:rPr>
        <w:t>Sản phẩm hướng tới:</w:t>
      </w:r>
    </w:p>
    <w:p w14:paraId="3D3C6B7D" w14:textId="77777777" w:rsidR="006101ED" w:rsidRPr="006101ED" w:rsidRDefault="006101ED" w:rsidP="00474319">
      <w:pPr>
        <w:numPr>
          <w:ilvl w:val="0"/>
          <w:numId w:val="51"/>
        </w:numPr>
        <w:spacing w:before="120" w:line="288" w:lineRule="auto"/>
        <w:jc w:val="both"/>
        <w:rPr>
          <w:sz w:val="26"/>
          <w:szCs w:val="26"/>
        </w:rPr>
      </w:pPr>
      <w:r w:rsidRPr="006101ED">
        <w:rPr>
          <w:sz w:val="26"/>
          <w:szCs w:val="26"/>
        </w:rPr>
        <w:t>Đảm bảo tính chính xác và nhất quán của dữ liệu.</w:t>
      </w:r>
    </w:p>
    <w:p w14:paraId="374D725A" w14:textId="77777777" w:rsidR="006101ED" w:rsidRPr="006101ED" w:rsidRDefault="006101ED" w:rsidP="00474319">
      <w:pPr>
        <w:numPr>
          <w:ilvl w:val="0"/>
          <w:numId w:val="51"/>
        </w:numPr>
        <w:spacing w:before="120" w:line="288" w:lineRule="auto"/>
        <w:jc w:val="both"/>
        <w:rPr>
          <w:sz w:val="26"/>
          <w:szCs w:val="26"/>
        </w:rPr>
      </w:pPr>
      <w:r w:rsidRPr="006101ED">
        <w:rPr>
          <w:sz w:val="26"/>
          <w:szCs w:val="26"/>
        </w:rPr>
        <w:t>Có giao diện thân thiện, dễ sử dụng.</w:t>
      </w:r>
    </w:p>
    <w:p w14:paraId="0DC7F4A0" w14:textId="77777777" w:rsidR="006101ED" w:rsidRPr="006101ED" w:rsidRDefault="006101ED" w:rsidP="00474319">
      <w:pPr>
        <w:numPr>
          <w:ilvl w:val="0"/>
          <w:numId w:val="51"/>
        </w:numPr>
        <w:spacing w:before="120" w:line="288" w:lineRule="auto"/>
        <w:jc w:val="both"/>
        <w:rPr>
          <w:sz w:val="26"/>
          <w:szCs w:val="26"/>
        </w:rPr>
      </w:pPr>
      <w:r w:rsidRPr="006101ED">
        <w:rPr>
          <w:sz w:val="26"/>
          <w:szCs w:val="26"/>
        </w:rPr>
        <w:t>Hoạt động ổn định, đáp ứng nhu cầu thực tế của các trường THPT.</w:t>
      </w:r>
    </w:p>
    <w:p w14:paraId="2FB25BE6" w14:textId="77777777" w:rsidR="00F74474" w:rsidRPr="00CE61FE" w:rsidRDefault="006101ED" w:rsidP="00474319">
      <w:pPr>
        <w:numPr>
          <w:ilvl w:val="0"/>
          <w:numId w:val="51"/>
        </w:numPr>
        <w:spacing w:before="120" w:line="288" w:lineRule="auto"/>
        <w:jc w:val="both"/>
        <w:rPr>
          <w:sz w:val="26"/>
          <w:szCs w:val="26"/>
        </w:rPr>
      </w:pPr>
      <w:r w:rsidRPr="006101ED">
        <w:rPr>
          <w:sz w:val="26"/>
          <w:szCs w:val="26"/>
        </w:rPr>
        <w:t>Có khả năng mở rộng trong tương lai.</w:t>
      </w:r>
    </w:p>
    <w:p w14:paraId="17D4BA8B" w14:textId="77777777" w:rsidR="00F74474" w:rsidRPr="009A2612" w:rsidRDefault="00F74474" w:rsidP="00311B38">
      <w:pPr>
        <w:pStyle w:val="Heading1"/>
        <w:jc w:val="both"/>
      </w:pPr>
      <w:bookmarkStart w:id="15" w:name="_Toc197262991"/>
      <w:bookmarkStart w:id="16" w:name="_Toc197263274"/>
      <w:bookmarkStart w:id="17" w:name="_Toc197263332"/>
      <w:bookmarkStart w:id="18" w:name="_Toc215054338"/>
      <w:r w:rsidRPr="009A2612">
        <w:t>2</w:t>
      </w:r>
      <w:r w:rsidR="007850A3" w:rsidRPr="009A2612">
        <w:rPr>
          <w:lang w:val="vi-VN"/>
        </w:rPr>
        <w:t xml:space="preserve">. </w:t>
      </w:r>
      <w:bookmarkEnd w:id="15"/>
      <w:bookmarkEnd w:id="16"/>
      <w:bookmarkEnd w:id="17"/>
      <w:r w:rsidRPr="009A2612">
        <w:t>TỔNG QUAN VÀ CƠ SỞ LÝ THUYẾT</w:t>
      </w:r>
      <w:bookmarkEnd w:id="18"/>
      <w:r w:rsidRPr="009A2612">
        <w:t xml:space="preserve"> </w:t>
      </w:r>
    </w:p>
    <w:p w14:paraId="50EA724B" w14:textId="77777777" w:rsidR="00F74474" w:rsidRPr="009A2612" w:rsidRDefault="00F74474" w:rsidP="00311B38">
      <w:pPr>
        <w:pStyle w:val="Heading2"/>
      </w:pPr>
      <w:bookmarkStart w:id="19" w:name="_Toc215054339"/>
      <w:r w:rsidRPr="009A2612">
        <w:t>2.1. Đặt vấn đề</w:t>
      </w:r>
      <w:bookmarkEnd w:id="19"/>
    </w:p>
    <w:p w14:paraId="76173D04" w14:textId="77777777" w:rsidR="00F74474" w:rsidRPr="006101ED" w:rsidRDefault="006101ED" w:rsidP="00474319">
      <w:pPr>
        <w:spacing w:before="120" w:line="288" w:lineRule="auto"/>
        <w:jc w:val="both"/>
        <w:rPr>
          <w:sz w:val="26"/>
          <w:szCs w:val="26"/>
        </w:rPr>
      </w:pPr>
      <w:r w:rsidRPr="006101ED">
        <w:rPr>
          <w:sz w:val="26"/>
          <w:szCs w:val="26"/>
        </w:rPr>
        <w:t>Việc quản lý giáo viên truyền thống chủ yếu thông qua hồ sơ giấy hoặc lưu trữ thủ công bằng Excel. Khi số lượng giáo viên tăng, mô hình này bộc lộ nhiều hạn chế: khó tìm kiếm, khó cập nhật và mất nhiều thời gian tổng hợp. Chính vì vậy, xây dựng một phần mềm hỗ trợ tự động hóa quy trình quản lý giáo viên là yêu cầu cần thiết và phù hợp với xu hướng chuyển đổi số hiện nay.</w:t>
      </w:r>
    </w:p>
    <w:p w14:paraId="59C51724" w14:textId="77777777" w:rsidR="00F74474" w:rsidRPr="009A2612" w:rsidRDefault="00F74474" w:rsidP="00311B38">
      <w:pPr>
        <w:pStyle w:val="Heading2"/>
      </w:pPr>
      <w:bookmarkStart w:id="20" w:name="_Toc215054340"/>
      <w:r w:rsidRPr="009A2612">
        <w:t>2.2. Lịch sử giải quyết vấn đề</w:t>
      </w:r>
      <w:bookmarkEnd w:id="20"/>
    </w:p>
    <w:p w14:paraId="049F31CB" w14:textId="5FBD58FB" w:rsidR="00F74474" w:rsidRPr="00003EAD" w:rsidRDefault="006101ED" w:rsidP="00474319">
      <w:pPr>
        <w:spacing w:before="120" w:line="288" w:lineRule="auto"/>
        <w:jc w:val="both"/>
        <w:rPr>
          <w:sz w:val="26"/>
          <w:szCs w:val="26"/>
        </w:rPr>
      </w:pPr>
      <w:r w:rsidRPr="006101ED">
        <w:rPr>
          <w:sz w:val="26"/>
          <w:szCs w:val="26"/>
        </w:rPr>
        <w:t>Hiện nay đã có một số phần mềm phục vụ quản lý nhân sự trong nhà trường, nhưng đa phần mang tính tổng quát, không phù hợp hoàn toàn với đặc thù của các trường THPT. Nhiều hệ thống còn thiếu các chức năng nâng cao như tìm kiếm theo tiêu chí, phân quyền chi tiết hoặc thống kê dữ liệu trực quan. Đề tài phát triển hệ thống quản lý giáo viên bằng Python nhằm khắc phục các hạn chế trên và đáp ứng đúng nhu cầu sử dụng thực tế.</w:t>
      </w:r>
    </w:p>
    <w:p w14:paraId="26061B9F" w14:textId="77777777" w:rsidR="00F74474" w:rsidRPr="009A2612" w:rsidRDefault="00F74474" w:rsidP="00311B38">
      <w:pPr>
        <w:pStyle w:val="Heading2"/>
      </w:pPr>
      <w:bookmarkStart w:id="21" w:name="_Toc215054341"/>
      <w:r w:rsidRPr="009A2612">
        <w:t>2.3. Phạm vi của đề</w:t>
      </w:r>
      <w:r w:rsidR="00C114E9" w:rsidRPr="009A2612">
        <w:t xml:space="preserve"> tài</w:t>
      </w:r>
      <w:bookmarkEnd w:id="21"/>
    </w:p>
    <w:p w14:paraId="3637D093" w14:textId="77777777" w:rsidR="00CE61FE" w:rsidRPr="00CE61FE" w:rsidRDefault="00CE61FE" w:rsidP="00474319">
      <w:pPr>
        <w:spacing w:before="120" w:line="288" w:lineRule="auto"/>
        <w:jc w:val="both"/>
        <w:rPr>
          <w:sz w:val="26"/>
          <w:szCs w:val="26"/>
        </w:rPr>
      </w:pPr>
      <w:r w:rsidRPr="00CE61FE">
        <w:rPr>
          <w:sz w:val="26"/>
          <w:szCs w:val="26"/>
        </w:rPr>
        <w:t>Đề tài tập trung vào xây dựng phần mềm quản lý với các nội dung:</w:t>
      </w:r>
    </w:p>
    <w:p w14:paraId="3BDDD2B4" w14:textId="77777777" w:rsidR="00CE61FE" w:rsidRPr="00CE61FE" w:rsidRDefault="00CE61FE" w:rsidP="00474319">
      <w:pPr>
        <w:numPr>
          <w:ilvl w:val="0"/>
          <w:numId w:val="52"/>
        </w:numPr>
        <w:spacing w:before="120" w:line="288" w:lineRule="auto"/>
        <w:jc w:val="both"/>
        <w:rPr>
          <w:sz w:val="26"/>
          <w:szCs w:val="26"/>
        </w:rPr>
      </w:pPr>
      <w:r w:rsidRPr="00CE61FE">
        <w:rPr>
          <w:sz w:val="26"/>
          <w:szCs w:val="26"/>
        </w:rPr>
        <w:t>Quản lý thông tin cá nhân giáo viên.</w:t>
      </w:r>
    </w:p>
    <w:p w14:paraId="2F1E572D" w14:textId="5F62EBCC" w:rsidR="00CE61FE" w:rsidRPr="00CE61FE" w:rsidRDefault="00CE61FE" w:rsidP="00474319">
      <w:pPr>
        <w:numPr>
          <w:ilvl w:val="0"/>
          <w:numId w:val="52"/>
        </w:numPr>
        <w:spacing w:before="120" w:line="288" w:lineRule="auto"/>
        <w:jc w:val="both"/>
        <w:rPr>
          <w:sz w:val="26"/>
          <w:szCs w:val="26"/>
        </w:rPr>
      </w:pPr>
      <w:r w:rsidRPr="00CE61FE">
        <w:rPr>
          <w:sz w:val="26"/>
          <w:szCs w:val="26"/>
        </w:rPr>
        <w:lastRenderedPageBreak/>
        <w:t xml:space="preserve">Quản lý </w:t>
      </w:r>
      <w:r w:rsidR="003F06C1">
        <w:rPr>
          <w:sz w:val="26"/>
          <w:szCs w:val="26"/>
        </w:rPr>
        <w:t xml:space="preserve">thông tin </w:t>
      </w:r>
      <w:r w:rsidRPr="00CE61FE">
        <w:rPr>
          <w:sz w:val="26"/>
          <w:szCs w:val="26"/>
        </w:rPr>
        <w:t>bộ môn.</w:t>
      </w:r>
    </w:p>
    <w:p w14:paraId="3977D84C" w14:textId="77777777" w:rsidR="00CE61FE" w:rsidRPr="00CE61FE" w:rsidRDefault="00CE61FE" w:rsidP="00474319">
      <w:pPr>
        <w:numPr>
          <w:ilvl w:val="0"/>
          <w:numId w:val="52"/>
        </w:numPr>
        <w:spacing w:before="120" w:line="288" w:lineRule="auto"/>
        <w:jc w:val="both"/>
        <w:rPr>
          <w:sz w:val="26"/>
          <w:szCs w:val="26"/>
        </w:rPr>
      </w:pPr>
      <w:r w:rsidRPr="00CE61FE">
        <w:rPr>
          <w:sz w:val="26"/>
          <w:szCs w:val="26"/>
        </w:rPr>
        <w:t>Quản lý phân công giảng dạy.</w:t>
      </w:r>
    </w:p>
    <w:p w14:paraId="270ED5E3" w14:textId="77777777" w:rsidR="00CE61FE" w:rsidRPr="00CE61FE" w:rsidRDefault="00CE61FE" w:rsidP="00474319">
      <w:pPr>
        <w:numPr>
          <w:ilvl w:val="0"/>
          <w:numId w:val="52"/>
        </w:numPr>
        <w:spacing w:before="120" w:line="288" w:lineRule="auto"/>
        <w:jc w:val="both"/>
        <w:rPr>
          <w:sz w:val="26"/>
          <w:szCs w:val="26"/>
        </w:rPr>
      </w:pPr>
      <w:r w:rsidRPr="00CE61FE">
        <w:rPr>
          <w:sz w:val="26"/>
          <w:szCs w:val="26"/>
        </w:rPr>
        <w:t>Phân quyền người dùng (Admin – Giáo viên).</w:t>
      </w:r>
    </w:p>
    <w:p w14:paraId="53128261" w14:textId="1CE68661" w:rsidR="00F74474" w:rsidRPr="00003EAD" w:rsidRDefault="00CE61FE" w:rsidP="00474319">
      <w:pPr>
        <w:numPr>
          <w:ilvl w:val="0"/>
          <w:numId w:val="52"/>
        </w:numPr>
        <w:spacing w:before="120" w:line="288" w:lineRule="auto"/>
        <w:jc w:val="both"/>
        <w:rPr>
          <w:sz w:val="26"/>
          <w:szCs w:val="26"/>
        </w:rPr>
      </w:pPr>
      <w:r>
        <w:rPr>
          <w:sz w:val="26"/>
          <w:szCs w:val="26"/>
        </w:rPr>
        <w:t xml:space="preserve">Cung cấp các chức năng tìm kiếm </w:t>
      </w:r>
      <w:r w:rsidRPr="00CE61FE">
        <w:rPr>
          <w:sz w:val="26"/>
          <w:szCs w:val="26"/>
        </w:rPr>
        <w:t>cơ bản</w:t>
      </w:r>
      <w:r>
        <w:rPr>
          <w:sz w:val="26"/>
          <w:szCs w:val="26"/>
        </w:rPr>
        <w:t xml:space="preserve"> theo mã giáo viên</w:t>
      </w:r>
      <w:r w:rsidRPr="00CE61FE">
        <w:rPr>
          <w:sz w:val="26"/>
          <w:szCs w:val="26"/>
        </w:rPr>
        <w:t>.</w:t>
      </w:r>
    </w:p>
    <w:p w14:paraId="12FF83AF" w14:textId="77777777" w:rsidR="00F74474" w:rsidRPr="009A2612" w:rsidRDefault="00F74474" w:rsidP="00311B38">
      <w:pPr>
        <w:pStyle w:val="Heading2"/>
      </w:pPr>
      <w:bookmarkStart w:id="22" w:name="_Toc215054342"/>
      <w:r w:rsidRPr="009A2612">
        <w:t>2.4. Phương pháp nghiên cứu và hướng giải quyết vấn đề</w:t>
      </w:r>
      <w:bookmarkEnd w:id="22"/>
    </w:p>
    <w:p w14:paraId="42024180" w14:textId="77777777" w:rsidR="00DD4CB5" w:rsidRPr="00DD4CB5" w:rsidRDefault="00DD4CB5" w:rsidP="00474319">
      <w:pPr>
        <w:numPr>
          <w:ilvl w:val="0"/>
          <w:numId w:val="49"/>
        </w:numPr>
        <w:spacing w:before="120" w:line="288" w:lineRule="auto"/>
        <w:jc w:val="both"/>
        <w:rPr>
          <w:sz w:val="26"/>
          <w:szCs w:val="26"/>
        </w:rPr>
      </w:pPr>
      <w:r w:rsidRPr="00DD4CB5">
        <w:rPr>
          <w:sz w:val="26"/>
          <w:szCs w:val="26"/>
        </w:rPr>
        <w:t>Thu thập và phân tích yêu cầu thực tế từ mô hình quản lý tại trường THPT.</w:t>
      </w:r>
    </w:p>
    <w:p w14:paraId="4D50B4C2" w14:textId="77777777" w:rsidR="00DD4CB5" w:rsidRPr="00DD4CB5" w:rsidRDefault="00DD4CB5" w:rsidP="00474319">
      <w:pPr>
        <w:numPr>
          <w:ilvl w:val="0"/>
          <w:numId w:val="49"/>
        </w:numPr>
        <w:spacing w:before="120" w:line="288" w:lineRule="auto"/>
        <w:jc w:val="both"/>
        <w:rPr>
          <w:sz w:val="26"/>
          <w:szCs w:val="26"/>
        </w:rPr>
      </w:pPr>
      <w:r w:rsidRPr="00DD4CB5">
        <w:rPr>
          <w:sz w:val="26"/>
          <w:szCs w:val="26"/>
        </w:rPr>
        <w:t>Nghiên cứu các mô hình dữ liệu và phương pháp thiết kế hệ thống.</w:t>
      </w:r>
    </w:p>
    <w:p w14:paraId="542A75E9" w14:textId="77777777" w:rsidR="00DD4CB5" w:rsidRPr="00DD4CB5" w:rsidRDefault="00DD4CB5" w:rsidP="00474319">
      <w:pPr>
        <w:numPr>
          <w:ilvl w:val="0"/>
          <w:numId w:val="49"/>
        </w:numPr>
        <w:spacing w:before="120" w:line="288" w:lineRule="auto"/>
        <w:jc w:val="both"/>
        <w:rPr>
          <w:sz w:val="26"/>
          <w:szCs w:val="26"/>
        </w:rPr>
      </w:pPr>
      <w:r w:rsidRPr="00DD4CB5">
        <w:rPr>
          <w:sz w:val="26"/>
          <w:szCs w:val="26"/>
        </w:rPr>
        <w:t>Thiết kế cơ sở dữ liệu theo mô hình quan hệ.</w:t>
      </w:r>
    </w:p>
    <w:p w14:paraId="6CE492F9" w14:textId="77777777" w:rsidR="00DD4CB5" w:rsidRPr="00DD4CB5" w:rsidRDefault="00DD4CB5" w:rsidP="00474319">
      <w:pPr>
        <w:numPr>
          <w:ilvl w:val="0"/>
          <w:numId w:val="49"/>
        </w:numPr>
        <w:spacing w:before="120" w:line="288" w:lineRule="auto"/>
        <w:jc w:val="both"/>
        <w:rPr>
          <w:sz w:val="26"/>
          <w:szCs w:val="26"/>
        </w:rPr>
      </w:pPr>
      <w:r w:rsidRPr="00DD4CB5">
        <w:rPr>
          <w:sz w:val="26"/>
          <w:szCs w:val="26"/>
        </w:rPr>
        <w:t>Lập trình bằng Python với giao diện Tkinter.</w:t>
      </w:r>
    </w:p>
    <w:p w14:paraId="62486C05" w14:textId="00C1D79E" w:rsidR="00F74474" w:rsidRPr="00003EAD" w:rsidRDefault="00DD4CB5" w:rsidP="00474319">
      <w:pPr>
        <w:numPr>
          <w:ilvl w:val="0"/>
          <w:numId w:val="49"/>
        </w:numPr>
        <w:spacing w:before="120" w:line="288" w:lineRule="auto"/>
        <w:jc w:val="both"/>
        <w:rPr>
          <w:sz w:val="26"/>
          <w:szCs w:val="26"/>
        </w:rPr>
      </w:pPr>
      <w:r w:rsidRPr="00DD4CB5">
        <w:rPr>
          <w:sz w:val="26"/>
          <w:szCs w:val="26"/>
        </w:rPr>
        <w:t>Kiểm thử từng chức năng và hoàn thiện hệ thống</w:t>
      </w:r>
    </w:p>
    <w:p w14:paraId="17B23ECA" w14:textId="77777777" w:rsidR="00F74474" w:rsidRPr="009A2612" w:rsidRDefault="00F74474" w:rsidP="00311B38">
      <w:pPr>
        <w:pStyle w:val="Heading2"/>
      </w:pPr>
      <w:bookmarkStart w:id="23" w:name="_Toc215054343"/>
      <w:r w:rsidRPr="009A2612">
        <w:t>2.5. Cơ sở lý thuyết</w:t>
      </w:r>
      <w:bookmarkEnd w:id="23"/>
    </w:p>
    <w:p w14:paraId="5CFB0563" w14:textId="77777777" w:rsidR="00DD4CB5" w:rsidRPr="00DD4CB5" w:rsidRDefault="00DD4CB5" w:rsidP="00474319">
      <w:pPr>
        <w:numPr>
          <w:ilvl w:val="0"/>
          <w:numId w:val="50"/>
        </w:numPr>
        <w:spacing w:before="120" w:line="288" w:lineRule="auto"/>
        <w:jc w:val="both"/>
        <w:rPr>
          <w:sz w:val="26"/>
          <w:szCs w:val="26"/>
        </w:rPr>
      </w:pPr>
      <w:r w:rsidRPr="00DD4CB5">
        <w:rPr>
          <w:sz w:val="26"/>
          <w:szCs w:val="26"/>
        </w:rPr>
        <w:t>Ngôn ngữ lập trình Python và thư viện Tkinter để xây dựng giao diện người dùng.</w:t>
      </w:r>
    </w:p>
    <w:p w14:paraId="65BD99E6" w14:textId="77777777" w:rsidR="00DD4CB5" w:rsidRPr="00DD4CB5" w:rsidRDefault="00DD4CB5" w:rsidP="00474319">
      <w:pPr>
        <w:numPr>
          <w:ilvl w:val="0"/>
          <w:numId w:val="50"/>
        </w:numPr>
        <w:spacing w:before="120" w:line="288" w:lineRule="auto"/>
        <w:jc w:val="both"/>
        <w:rPr>
          <w:sz w:val="26"/>
          <w:szCs w:val="26"/>
        </w:rPr>
      </w:pPr>
      <w:r w:rsidRPr="00DD4CB5">
        <w:rPr>
          <w:sz w:val="26"/>
          <w:szCs w:val="26"/>
        </w:rPr>
        <w:t>SQL</w:t>
      </w:r>
      <w:r w:rsidR="00DE0550" w:rsidRPr="00DE0550">
        <w:rPr>
          <w:sz w:val="26"/>
          <w:szCs w:val="26"/>
        </w:rPr>
        <w:t xml:space="preserve"> server</w:t>
      </w:r>
      <w:r w:rsidRPr="00DD4CB5">
        <w:rPr>
          <w:sz w:val="26"/>
          <w:szCs w:val="26"/>
        </w:rPr>
        <w:t xml:space="preserve"> làm hệ quản trị cơ sở dữ liệu quan hệ.</w:t>
      </w:r>
    </w:p>
    <w:p w14:paraId="48F4CC6A" w14:textId="77777777" w:rsidR="00DD4CB5" w:rsidRPr="00DD4CB5" w:rsidRDefault="00DD4CB5" w:rsidP="00474319">
      <w:pPr>
        <w:numPr>
          <w:ilvl w:val="0"/>
          <w:numId w:val="50"/>
        </w:numPr>
        <w:spacing w:before="120" w:line="288" w:lineRule="auto"/>
        <w:jc w:val="both"/>
        <w:rPr>
          <w:sz w:val="26"/>
          <w:szCs w:val="26"/>
        </w:rPr>
      </w:pPr>
      <w:r w:rsidRPr="00DD4CB5">
        <w:rPr>
          <w:sz w:val="26"/>
          <w:szCs w:val="26"/>
        </w:rPr>
        <w:t>Mô hình CRUD (Create – Read – Update – Delete) trong xử lý dữ liệu.</w:t>
      </w:r>
    </w:p>
    <w:p w14:paraId="4101652C" w14:textId="47B6BB3A" w:rsidR="00DE0550" w:rsidRPr="00474319" w:rsidRDefault="00DD4CB5" w:rsidP="00474319">
      <w:pPr>
        <w:numPr>
          <w:ilvl w:val="0"/>
          <w:numId w:val="50"/>
        </w:numPr>
        <w:spacing w:before="120" w:line="288" w:lineRule="auto"/>
        <w:jc w:val="both"/>
        <w:rPr>
          <w:sz w:val="26"/>
          <w:szCs w:val="26"/>
        </w:rPr>
      </w:pPr>
      <w:r w:rsidRPr="00DD4CB5">
        <w:rPr>
          <w:sz w:val="26"/>
          <w:szCs w:val="26"/>
        </w:rPr>
        <w:t>Khái niệm xác thực và phân quyền người dùng</w:t>
      </w:r>
      <w:bookmarkStart w:id="24" w:name="_Toc197262992"/>
      <w:bookmarkStart w:id="25" w:name="_Toc197263275"/>
      <w:bookmarkStart w:id="26" w:name="_Toc197263333"/>
    </w:p>
    <w:p w14:paraId="36EB979C" w14:textId="77777777" w:rsidR="00726A0D" w:rsidRPr="009A2612" w:rsidRDefault="007850A3" w:rsidP="00311B38">
      <w:pPr>
        <w:pStyle w:val="Heading1"/>
        <w:jc w:val="both"/>
      </w:pPr>
      <w:bookmarkStart w:id="27" w:name="_Toc215054344"/>
      <w:r w:rsidRPr="009A2612">
        <w:rPr>
          <w:lang w:val="vi-VN"/>
        </w:rPr>
        <w:t xml:space="preserve">3. </w:t>
      </w:r>
      <w:bookmarkEnd w:id="24"/>
      <w:bookmarkEnd w:id="25"/>
      <w:bookmarkEnd w:id="26"/>
      <w:r w:rsidR="00DD4CB5" w:rsidRPr="009A2612">
        <w:t>KẾT QUẢ ĐẠT ĐƯỢC VÀ DEMO CODE</w:t>
      </w:r>
      <w:bookmarkEnd w:id="27"/>
    </w:p>
    <w:p w14:paraId="2471BBBF" w14:textId="77777777" w:rsidR="00DD4CB5" w:rsidRPr="009A2612" w:rsidRDefault="00DD4CB5" w:rsidP="00311B38">
      <w:pPr>
        <w:pStyle w:val="Heading2"/>
      </w:pPr>
      <w:bookmarkStart w:id="28" w:name="_Toc215054345"/>
      <w:r w:rsidRPr="009A2612">
        <w:t>3.1. Thiết kế cơ sở dữ liệu SQL server</w:t>
      </w:r>
      <w:bookmarkEnd w:id="28"/>
    </w:p>
    <w:p w14:paraId="3D226060" w14:textId="5C6CC9CE" w:rsidR="4803C4E1" w:rsidRPr="00311B38" w:rsidRDefault="00DE0550" w:rsidP="00311B38">
      <w:pPr>
        <w:pStyle w:val="Heading3"/>
        <w:jc w:val="both"/>
        <w:rPr>
          <w:sz w:val="26"/>
          <w:szCs w:val="26"/>
        </w:rPr>
      </w:pPr>
      <w:bookmarkStart w:id="29" w:name="_Toc215054346"/>
      <w:r w:rsidRPr="00311B38">
        <w:rPr>
          <w:sz w:val="26"/>
          <w:szCs w:val="26"/>
        </w:rPr>
        <w:t>3.1.1. Tạo bảng</w:t>
      </w:r>
      <w:bookmarkEnd w:id="29"/>
    </w:p>
    <w:p w14:paraId="426557DA" w14:textId="77777777" w:rsidR="00ED23D2" w:rsidRDefault="0851856B" w:rsidP="00474319">
      <w:pPr>
        <w:pStyle w:val="ListParagraph"/>
        <w:numPr>
          <w:ilvl w:val="0"/>
          <w:numId w:val="18"/>
        </w:numPr>
        <w:spacing w:before="120" w:line="288" w:lineRule="auto"/>
        <w:rPr>
          <w:sz w:val="26"/>
          <w:szCs w:val="26"/>
        </w:rPr>
      </w:pPr>
      <w:r w:rsidRPr="009A2612">
        <w:rPr>
          <w:sz w:val="26"/>
          <w:szCs w:val="26"/>
        </w:rPr>
        <w:t>Bảng Giáo viên</w:t>
      </w:r>
    </w:p>
    <w:p w14:paraId="5E57C99C" w14:textId="02AD0354" w:rsidR="2594DF4E" w:rsidRPr="009A2612" w:rsidRDefault="00ED23D2" w:rsidP="00ED23D2">
      <w:pPr>
        <w:pStyle w:val="ListParagraph"/>
        <w:spacing w:before="120" w:line="288" w:lineRule="auto"/>
        <w:rPr>
          <w:sz w:val="26"/>
          <w:szCs w:val="26"/>
        </w:rPr>
      </w:pPr>
      <w:r>
        <w:rPr>
          <w:noProof/>
        </w:rPr>
        <w:drawing>
          <wp:inline distT="0" distB="0" distL="0" distR="0" wp14:anchorId="0FF73EDB" wp14:editId="1B3302B8">
            <wp:extent cx="5117595" cy="3180522"/>
            <wp:effectExtent l="0" t="0" r="6985" b="1270"/>
            <wp:docPr id="14907916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63716" name="Picture 1824363716"/>
                    <pic:cNvPicPr/>
                  </pic:nvPicPr>
                  <pic:blipFill>
                    <a:blip r:embed="rId9">
                      <a:extLst>
                        <a:ext uri="{28A0092B-C50C-407E-A947-70E740481C1C}">
                          <a14:useLocalDpi xmlns:a14="http://schemas.microsoft.com/office/drawing/2010/main"/>
                        </a:ext>
                      </a:extLst>
                    </a:blip>
                    <a:stretch>
                      <a:fillRect/>
                    </a:stretch>
                  </pic:blipFill>
                  <pic:spPr>
                    <a:xfrm>
                      <a:off x="0" y="0"/>
                      <a:ext cx="5129273" cy="3187780"/>
                    </a:xfrm>
                    <a:prstGeom prst="rect">
                      <a:avLst/>
                    </a:prstGeom>
                  </pic:spPr>
                </pic:pic>
              </a:graphicData>
            </a:graphic>
          </wp:inline>
        </w:drawing>
      </w:r>
    </w:p>
    <w:p w14:paraId="1F09E165" w14:textId="30536136" w:rsidR="4543F878" w:rsidRDefault="4543F878" w:rsidP="009A3D7D">
      <w:pPr>
        <w:pStyle w:val="ListParagraph"/>
      </w:pPr>
    </w:p>
    <w:p w14:paraId="1A6A993A" w14:textId="0FDC280E" w:rsidR="4543F878" w:rsidRDefault="4543F878" w:rsidP="4803C4E1"/>
    <w:p w14:paraId="05B34C04" w14:textId="77777777" w:rsidR="00ED23D2" w:rsidRDefault="00ED23D2" w:rsidP="4803C4E1"/>
    <w:p w14:paraId="73B73512" w14:textId="77777777" w:rsidR="00ED23D2" w:rsidRDefault="00ED23D2" w:rsidP="4803C4E1"/>
    <w:p w14:paraId="689C9EBE" w14:textId="1C393676" w:rsidR="4543F878" w:rsidRPr="00426045" w:rsidRDefault="58C4ABDD" w:rsidP="4803C4E1">
      <w:pPr>
        <w:pStyle w:val="ListParagraph"/>
        <w:numPr>
          <w:ilvl w:val="0"/>
          <w:numId w:val="19"/>
        </w:numPr>
        <w:rPr>
          <w:sz w:val="26"/>
          <w:szCs w:val="26"/>
        </w:rPr>
      </w:pPr>
      <w:r w:rsidRPr="00426045">
        <w:rPr>
          <w:sz w:val="26"/>
          <w:szCs w:val="26"/>
        </w:rPr>
        <w:t>Bảng Môn học</w:t>
      </w:r>
    </w:p>
    <w:p w14:paraId="2601E414" w14:textId="47EFA626" w:rsidR="4543F878" w:rsidRPr="009A3D7D" w:rsidRDefault="58C4ABDD" w:rsidP="4803C4E1">
      <w:r>
        <w:rPr>
          <w:noProof/>
        </w:rPr>
        <w:drawing>
          <wp:inline distT="0" distB="0" distL="0" distR="0" wp14:anchorId="35544535" wp14:editId="3250E4C8">
            <wp:extent cx="3695700" cy="1143000"/>
            <wp:effectExtent l="0" t="0" r="0" b="0"/>
            <wp:docPr id="1520123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23697" name="Picture 1520123697"/>
                    <pic:cNvPicPr/>
                  </pic:nvPicPr>
                  <pic:blipFill>
                    <a:blip r:embed="rId10">
                      <a:extLst>
                        <a:ext uri="{28A0092B-C50C-407E-A947-70E740481C1C}">
                          <a14:useLocalDpi xmlns:a14="http://schemas.microsoft.com/office/drawing/2010/main"/>
                        </a:ext>
                      </a:extLst>
                    </a:blip>
                    <a:stretch>
                      <a:fillRect/>
                    </a:stretch>
                  </pic:blipFill>
                  <pic:spPr>
                    <a:xfrm>
                      <a:off x="0" y="0"/>
                      <a:ext cx="3695700" cy="1143000"/>
                    </a:xfrm>
                    <a:prstGeom prst="rect">
                      <a:avLst/>
                    </a:prstGeom>
                  </pic:spPr>
                </pic:pic>
              </a:graphicData>
            </a:graphic>
          </wp:inline>
        </w:drawing>
      </w:r>
    </w:p>
    <w:p w14:paraId="0A5C41F8" w14:textId="77777777" w:rsidR="00ED23D2" w:rsidRDefault="00ED23D2" w:rsidP="00ED23D2">
      <w:pPr>
        <w:pStyle w:val="ListParagraph"/>
        <w:rPr>
          <w:sz w:val="26"/>
          <w:szCs w:val="26"/>
        </w:rPr>
      </w:pPr>
    </w:p>
    <w:p w14:paraId="6C9BADD5" w14:textId="77777777" w:rsidR="00ED23D2" w:rsidRDefault="00ED23D2" w:rsidP="00ED23D2">
      <w:pPr>
        <w:pStyle w:val="ListParagraph"/>
        <w:rPr>
          <w:sz w:val="26"/>
          <w:szCs w:val="26"/>
        </w:rPr>
      </w:pPr>
    </w:p>
    <w:p w14:paraId="6D69F887" w14:textId="77777777" w:rsidR="00ED23D2" w:rsidRDefault="00ED23D2" w:rsidP="00ED23D2">
      <w:pPr>
        <w:pStyle w:val="ListParagraph"/>
        <w:rPr>
          <w:sz w:val="26"/>
          <w:szCs w:val="26"/>
        </w:rPr>
      </w:pPr>
    </w:p>
    <w:p w14:paraId="206025E1" w14:textId="605FDEA0" w:rsidR="00ED23D2" w:rsidRDefault="00ED23D2" w:rsidP="00ED23D2">
      <w:pPr>
        <w:pStyle w:val="ListParagraph"/>
        <w:rPr>
          <w:sz w:val="26"/>
          <w:szCs w:val="26"/>
        </w:rPr>
      </w:pPr>
    </w:p>
    <w:p w14:paraId="13C2CDB9" w14:textId="105B79E6" w:rsidR="4543F878" w:rsidRDefault="0851856B" w:rsidP="4803C4E1">
      <w:pPr>
        <w:pStyle w:val="ListParagraph"/>
        <w:numPr>
          <w:ilvl w:val="0"/>
          <w:numId w:val="18"/>
        </w:numPr>
        <w:rPr>
          <w:sz w:val="26"/>
          <w:szCs w:val="26"/>
        </w:rPr>
      </w:pPr>
      <w:r w:rsidRPr="4803C4E1">
        <w:rPr>
          <w:sz w:val="26"/>
          <w:szCs w:val="26"/>
        </w:rPr>
        <w:t xml:space="preserve">Bảng Lớp </w:t>
      </w:r>
    </w:p>
    <w:p w14:paraId="07068FE4" w14:textId="5049134E" w:rsidR="4543F878" w:rsidRDefault="123CAE63" w:rsidP="4803C4E1">
      <w:r>
        <w:rPr>
          <w:noProof/>
        </w:rPr>
        <w:drawing>
          <wp:inline distT="0" distB="0" distL="0" distR="0" wp14:anchorId="3786B0EC" wp14:editId="2C19F66A">
            <wp:extent cx="5324475" cy="1876425"/>
            <wp:effectExtent l="0" t="0" r="0" b="0"/>
            <wp:docPr id="805869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69829" name="Picture 805869829"/>
                    <pic:cNvPicPr/>
                  </pic:nvPicPr>
                  <pic:blipFill>
                    <a:blip r:embed="rId11">
                      <a:extLst>
                        <a:ext uri="{28A0092B-C50C-407E-A947-70E740481C1C}">
                          <a14:useLocalDpi xmlns:a14="http://schemas.microsoft.com/office/drawing/2010/main"/>
                        </a:ext>
                      </a:extLst>
                    </a:blip>
                    <a:stretch>
                      <a:fillRect/>
                    </a:stretch>
                  </pic:blipFill>
                  <pic:spPr>
                    <a:xfrm>
                      <a:off x="0" y="0"/>
                      <a:ext cx="5324475" cy="1876425"/>
                    </a:xfrm>
                    <a:prstGeom prst="rect">
                      <a:avLst/>
                    </a:prstGeom>
                  </pic:spPr>
                </pic:pic>
              </a:graphicData>
            </a:graphic>
          </wp:inline>
        </w:drawing>
      </w:r>
    </w:p>
    <w:p w14:paraId="556A26A9" w14:textId="1DA6D18A" w:rsidR="4543F878" w:rsidRDefault="4543F878" w:rsidP="4803C4E1">
      <w:pPr>
        <w:rPr>
          <w:sz w:val="26"/>
          <w:szCs w:val="26"/>
        </w:rPr>
      </w:pPr>
    </w:p>
    <w:p w14:paraId="15FCDAA6" w14:textId="77777777" w:rsidR="00ED23D2" w:rsidRDefault="00ED23D2" w:rsidP="4803C4E1">
      <w:pPr>
        <w:rPr>
          <w:sz w:val="26"/>
          <w:szCs w:val="26"/>
        </w:rPr>
      </w:pPr>
    </w:p>
    <w:p w14:paraId="05085634" w14:textId="77777777" w:rsidR="00ED23D2" w:rsidRDefault="00ED23D2" w:rsidP="4803C4E1">
      <w:pPr>
        <w:rPr>
          <w:sz w:val="26"/>
          <w:szCs w:val="26"/>
        </w:rPr>
      </w:pPr>
    </w:p>
    <w:p w14:paraId="42EDE0F0" w14:textId="77777777" w:rsidR="00ED23D2" w:rsidRDefault="00ED23D2" w:rsidP="4803C4E1">
      <w:pPr>
        <w:rPr>
          <w:sz w:val="26"/>
          <w:szCs w:val="26"/>
        </w:rPr>
      </w:pPr>
    </w:p>
    <w:p w14:paraId="07B5170B" w14:textId="77777777" w:rsidR="00ED23D2" w:rsidRDefault="00ED23D2" w:rsidP="4803C4E1">
      <w:pPr>
        <w:rPr>
          <w:sz w:val="26"/>
          <w:szCs w:val="26"/>
        </w:rPr>
      </w:pPr>
    </w:p>
    <w:p w14:paraId="7A08885D" w14:textId="77777777" w:rsidR="00ED23D2" w:rsidRDefault="00ED23D2" w:rsidP="4803C4E1">
      <w:pPr>
        <w:rPr>
          <w:sz w:val="26"/>
          <w:szCs w:val="26"/>
        </w:rPr>
      </w:pPr>
    </w:p>
    <w:p w14:paraId="48FA7024" w14:textId="784CAC6F" w:rsidR="4543F878" w:rsidRDefault="0851856B" w:rsidP="4803C4E1">
      <w:pPr>
        <w:pStyle w:val="ListParagraph"/>
        <w:numPr>
          <w:ilvl w:val="0"/>
          <w:numId w:val="18"/>
        </w:numPr>
        <w:rPr>
          <w:sz w:val="26"/>
          <w:szCs w:val="26"/>
        </w:rPr>
      </w:pPr>
      <w:r w:rsidRPr="4803C4E1">
        <w:rPr>
          <w:sz w:val="26"/>
          <w:szCs w:val="26"/>
        </w:rPr>
        <w:t>Bảng Tổ bộ môn</w:t>
      </w:r>
    </w:p>
    <w:p w14:paraId="2B53FE46" w14:textId="77777777" w:rsidR="009A3D7D" w:rsidRDefault="009A3D7D" w:rsidP="4803C4E1">
      <w:pPr>
        <w:rPr>
          <w:noProof/>
        </w:rPr>
      </w:pPr>
    </w:p>
    <w:p w14:paraId="6D9EB29E" w14:textId="270FFC6F" w:rsidR="4543F878" w:rsidRPr="009A3D7D" w:rsidRDefault="2F7DA6E1" w:rsidP="4803C4E1">
      <w:r>
        <w:rPr>
          <w:noProof/>
        </w:rPr>
        <w:drawing>
          <wp:inline distT="0" distB="0" distL="0" distR="0" wp14:anchorId="4CF6C21F" wp14:editId="723851EB">
            <wp:extent cx="5762625" cy="1790700"/>
            <wp:effectExtent l="0" t="0" r="0" b="0"/>
            <wp:docPr id="1239869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69347" name="Picture 1239869347"/>
                    <pic:cNvPicPr/>
                  </pic:nvPicPr>
                  <pic:blipFill>
                    <a:blip r:embed="rId12">
                      <a:extLst>
                        <a:ext uri="{28A0092B-C50C-407E-A947-70E740481C1C}">
                          <a14:useLocalDpi xmlns:a14="http://schemas.microsoft.com/office/drawing/2010/main"/>
                        </a:ext>
                      </a:extLst>
                    </a:blip>
                    <a:stretch>
                      <a:fillRect/>
                    </a:stretch>
                  </pic:blipFill>
                  <pic:spPr>
                    <a:xfrm>
                      <a:off x="0" y="0"/>
                      <a:ext cx="5762625" cy="1790700"/>
                    </a:xfrm>
                    <a:prstGeom prst="rect">
                      <a:avLst/>
                    </a:prstGeom>
                  </pic:spPr>
                </pic:pic>
              </a:graphicData>
            </a:graphic>
          </wp:inline>
        </w:drawing>
      </w:r>
    </w:p>
    <w:p w14:paraId="0C70C0AD" w14:textId="77777777" w:rsidR="00ED23D2" w:rsidRDefault="00ED23D2" w:rsidP="00ED23D2">
      <w:pPr>
        <w:pStyle w:val="ListParagraph"/>
        <w:rPr>
          <w:sz w:val="26"/>
          <w:szCs w:val="26"/>
        </w:rPr>
      </w:pPr>
    </w:p>
    <w:p w14:paraId="7630C16F" w14:textId="77777777" w:rsidR="00ED23D2" w:rsidRDefault="00ED23D2" w:rsidP="00ED23D2">
      <w:pPr>
        <w:pStyle w:val="ListParagraph"/>
        <w:rPr>
          <w:sz w:val="26"/>
          <w:szCs w:val="26"/>
        </w:rPr>
      </w:pPr>
    </w:p>
    <w:p w14:paraId="22C9E5D5" w14:textId="77777777" w:rsidR="00ED23D2" w:rsidRDefault="00ED23D2" w:rsidP="00ED23D2">
      <w:pPr>
        <w:pStyle w:val="ListParagraph"/>
        <w:rPr>
          <w:sz w:val="26"/>
          <w:szCs w:val="26"/>
        </w:rPr>
      </w:pPr>
    </w:p>
    <w:p w14:paraId="7A10F0C0" w14:textId="77777777" w:rsidR="00ED23D2" w:rsidRDefault="00ED23D2" w:rsidP="00ED23D2">
      <w:pPr>
        <w:pStyle w:val="ListParagraph"/>
        <w:rPr>
          <w:sz w:val="26"/>
          <w:szCs w:val="26"/>
        </w:rPr>
      </w:pPr>
    </w:p>
    <w:p w14:paraId="1457CBFB" w14:textId="77777777" w:rsidR="00ED23D2" w:rsidRDefault="00ED23D2" w:rsidP="00ED23D2">
      <w:pPr>
        <w:pStyle w:val="ListParagraph"/>
        <w:rPr>
          <w:sz w:val="26"/>
          <w:szCs w:val="26"/>
        </w:rPr>
      </w:pPr>
    </w:p>
    <w:p w14:paraId="557ADE90" w14:textId="77777777" w:rsidR="00ED23D2" w:rsidRDefault="00ED23D2" w:rsidP="00ED23D2">
      <w:pPr>
        <w:pStyle w:val="ListParagraph"/>
        <w:rPr>
          <w:sz w:val="26"/>
          <w:szCs w:val="26"/>
        </w:rPr>
      </w:pPr>
    </w:p>
    <w:p w14:paraId="6081794E" w14:textId="65B920D0" w:rsidR="4543F878" w:rsidRDefault="70BA3810" w:rsidP="4803C4E1">
      <w:pPr>
        <w:pStyle w:val="ListParagraph"/>
        <w:numPr>
          <w:ilvl w:val="0"/>
          <w:numId w:val="18"/>
        </w:numPr>
        <w:rPr>
          <w:sz w:val="26"/>
          <w:szCs w:val="26"/>
        </w:rPr>
      </w:pPr>
      <w:r w:rsidRPr="4803C4E1">
        <w:rPr>
          <w:sz w:val="26"/>
          <w:szCs w:val="26"/>
        </w:rPr>
        <w:t>Bảng User</w:t>
      </w:r>
    </w:p>
    <w:p w14:paraId="5A3BA5F3" w14:textId="504E9600" w:rsidR="4543F878" w:rsidRPr="009A3D7D" w:rsidRDefault="70BA3810" w:rsidP="4803C4E1">
      <w:r>
        <w:rPr>
          <w:noProof/>
        </w:rPr>
        <w:drawing>
          <wp:inline distT="0" distB="0" distL="0" distR="0" wp14:anchorId="73F09E8E" wp14:editId="6CFEEDA7">
            <wp:extent cx="5762625" cy="3009900"/>
            <wp:effectExtent l="0" t="0" r="0" b="0"/>
            <wp:docPr id="1804313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13086" name="Picture 1804313086"/>
                    <pic:cNvPicPr/>
                  </pic:nvPicPr>
                  <pic:blipFill>
                    <a:blip r:embed="rId13">
                      <a:extLst>
                        <a:ext uri="{28A0092B-C50C-407E-A947-70E740481C1C}">
                          <a14:useLocalDpi xmlns:a14="http://schemas.microsoft.com/office/drawing/2010/main"/>
                        </a:ext>
                      </a:extLst>
                    </a:blip>
                    <a:stretch>
                      <a:fillRect/>
                    </a:stretch>
                  </pic:blipFill>
                  <pic:spPr>
                    <a:xfrm>
                      <a:off x="0" y="0"/>
                      <a:ext cx="5762625" cy="3009900"/>
                    </a:xfrm>
                    <a:prstGeom prst="rect">
                      <a:avLst/>
                    </a:prstGeom>
                  </pic:spPr>
                </pic:pic>
              </a:graphicData>
            </a:graphic>
          </wp:inline>
        </w:drawing>
      </w:r>
    </w:p>
    <w:p w14:paraId="080F0AA2" w14:textId="77777777" w:rsidR="00ED23D2" w:rsidRDefault="00ED23D2" w:rsidP="00ED23D2">
      <w:pPr>
        <w:pStyle w:val="ListParagraph"/>
        <w:rPr>
          <w:sz w:val="26"/>
          <w:szCs w:val="26"/>
        </w:rPr>
      </w:pPr>
    </w:p>
    <w:p w14:paraId="59874C2B" w14:textId="77777777" w:rsidR="00ED23D2" w:rsidRDefault="00ED23D2" w:rsidP="00ED23D2">
      <w:pPr>
        <w:pStyle w:val="ListParagraph"/>
        <w:rPr>
          <w:sz w:val="26"/>
          <w:szCs w:val="26"/>
        </w:rPr>
      </w:pPr>
    </w:p>
    <w:p w14:paraId="327C55D0" w14:textId="77777777" w:rsidR="00ED23D2" w:rsidRDefault="00ED23D2" w:rsidP="00ED23D2">
      <w:pPr>
        <w:pStyle w:val="ListParagraph"/>
        <w:rPr>
          <w:sz w:val="26"/>
          <w:szCs w:val="26"/>
        </w:rPr>
      </w:pPr>
    </w:p>
    <w:p w14:paraId="5BE192F8" w14:textId="77777777" w:rsidR="00ED23D2" w:rsidRDefault="00ED23D2" w:rsidP="00ED23D2">
      <w:pPr>
        <w:pStyle w:val="ListParagraph"/>
        <w:rPr>
          <w:sz w:val="26"/>
          <w:szCs w:val="26"/>
        </w:rPr>
      </w:pPr>
    </w:p>
    <w:p w14:paraId="04E9CD88" w14:textId="77777777" w:rsidR="00ED23D2" w:rsidRDefault="00ED23D2" w:rsidP="00ED23D2">
      <w:pPr>
        <w:pStyle w:val="ListParagraph"/>
        <w:rPr>
          <w:sz w:val="26"/>
          <w:szCs w:val="26"/>
        </w:rPr>
      </w:pPr>
    </w:p>
    <w:p w14:paraId="3AB141FE" w14:textId="77777777" w:rsidR="00ED23D2" w:rsidRPr="00311B38" w:rsidRDefault="00ED23D2" w:rsidP="00311B38">
      <w:pPr>
        <w:rPr>
          <w:sz w:val="26"/>
          <w:szCs w:val="26"/>
        </w:rPr>
      </w:pPr>
    </w:p>
    <w:p w14:paraId="4C633991" w14:textId="77777777" w:rsidR="00ED23D2" w:rsidRDefault="00ED23D2" w:rsidP="00ED23D2">
      <w:pPr>
        <w:pStyle w:val="ListParagraph"/>
        <w:rPr>
          <w:sz w:val="26"/>
          <w:szCs w:val="26"/>
        </w:rPr>
      </w:pPr>
    </w:p>
    <w:p w14:paraId="2ECF2919" w14:textId="15A45402" w:rsidR="4543F878" w:rsidRPr="00ED23D2" w:rsidRDefault="0851856B" w:rsidP="00ED23D2">
      <w:pPr>
        <w:pStyle w:val="ListParagraph"/>
        <w:numPr>
          <w:ilvl w:val="0"/>
          <w:numId w:val="18"/>
        </w:numPr>
        <w:rPr>
          <w:sz w:val="26"/>
          <w:szCs w:val="26"/>
        </w:rPr>
      </w:pPr>
      <w:r w:rsidRPr="00ED23D2">
        <w:rPr>
          <w:sz w:val="26"/>
          <w:szCs w:val="26"/>
        </w:rPr>
        <w:t>Bảng Phân công</w:t>
      </w:r>
    </w:p>
    <w:p w14:paraId="5DA4A1CD" w14:textId="38B0AF61" w:rsidR="4543F878" w:rsidRDefault="7150A3C4" w:rsidP="4803C4E1">
      <w:r>
        <w:rPr>
          <w:noProof/>
        </w:rPr>
        <w:drawing>
          <wp:inline distT="0" distB="0" distL="0" distR="0" wp14:anchorId="5851B4B1" wp14:editId="16D0ED23">
            <wp:extent cx="5486400" cy="3276600"/>
            <wp:effectExtent l="0" t="0" r="0" b="0"/>
            <wp:docPr id="734726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26838" name="Picture 734726838"/>
                    <pic:cNvPicPr/>
                  </pic:nvPicPr>
                  <pic:blipFill>
                    <a:blip r:embed="rId14">
                      <a:extLst>
                        <a:ext uri="{28A0092B-C50C-407E-A947-70E740481C1C}">
                          <a14:useLocalDpi xmlns:a14="http://schemas.microsoft.com/office/drawing/2010/main"/>
                        </a:ext>
                      </a:extLst>
                    </a:blip>
                    <a:stretch>
                      <a:fillRect/>
                    </a:stretch>
                  </pic:blipFill>
                  <pic:spPr>
                    <a:xfrm>
                      <a:off x="0" y="0"/>
                      <a:ext cx="5486400" cy="3276600"/>
                    </a:xfrm>
                    <a:prstGeom prst="rect">
                      <a:avLst/>
                    </a:prstGeom>
                  </pic:spPr>
                </pic:pic>
              </a:graphicData>
            </a:graphic>
          </wp:inline>
        </w:drawing>
      </w:r>
    </w:p>
    <w:p w14:paraId="78281342" w14:textId="132778FC" w:rsidR="2594DF4E" w:rsidRDefault="2594DF4E" w:rsidP="2594DF4E">
      <w:pPr>
        <w:jc w:val="both"/>
        <w:rPr>
          <w:sz w:val="26"/>
          <w:szCs w:val="26"/>
        </w:rPr>
      </w:pPr>
    </w:p>
    <w:p w14:paraId="4BBE78A9" w14:textId="3B99E138" w:rsidR="4803C4E1" w:rsidRDefault="4803C4E1" w:rsidP="4803C4E1">
      <w:pPr>
        <w:jc w:val="both"/>
        <w:rPr>
          <w:sz w:val="26"/>
          <w:szCs w:val="26"/>
        </w:rPr>
      </w:pPr>
    </w:p>
    <w:p w14:paraId="5FC1EE68" w14:textId="77777777" w:rsidR="00DE0550" w:rsidRPr="00311B38" w:rsidRDefault="00DE0550" w:rsidP="00311B38">
      <w:pPr>
        <w:pStyle w:val="Heading3"/>
        <w:jc w:val="both"/>
        <w:rPr>
          <w:sz w:val="26"/>
          <w:szCs w:val="26"/>
        </w:rPr>
      </w:pPr>
      <w:bookmarkStart w:id="30" w:name="_Toc215054347"/>
      <w:r w:rsidRPr="00311B38">
        <w:rPr>
          <w:sz w:val="26"/>
          <w:szCs w:val="26"/>
        </w:rPr>
        <w:t>3.1.2. Thêm dữ liệu</w:t>
      </w:r>
      <w:bookmarkEnd w:id="30"/>
    </w:p>
    <w:p w14:paraId="38DA03C8" w14:textId="6AAC12FD" w:rsidR="00DE0550" w:rsidRPr="00426045" w:rsidRDefault="35F26260" w:rsidP="009A3D7D">
      <w:pPr>
        <w:pStyle w:val="ListParagraph"/>
        <w:numPr>
          <w:ilvl w:val="0"/>
          <w:numId w:val="17"/>
        </w:numPr>
        <w:spacing w:before="120" w:line="288" w:lineRule="auto"/>
        <w:rPr>
          <w:sz w:val="26"/>
          <w:szCs w:val="26"/>
        </w:rPr>
      </w:pPr>
      <w:r w:rsidRPr="00426045">
        <w:rPr>
          <w:sz w:val="26"/>
          <w:szCs w:val="26"/>
        </w:rPr>
        <w:t>Dữ liệu thuộc bảng Môn học</w:t>
      </w:r>
    </w:p>
    <w:p w14:paraId="475FF894" w14:textId="2A380061" w:rsidR="00DE0550" w:rsidRPr="00DE0550" w:rsidRDefault="35F26260" w:rsidP="4803C4E1">
      <w:r>
        <w:rPr>
          <w:noProof/>
        </w:rPr>
        <w:drawing>
          <wp:inline distT="0" distB="0" distL="0" distR="0" wp14:anchorId="1BF40336" wp14:editId="36891241">
            <wp:extent cx="3419475" cy="4000500"/>
            <wp:effectExtent l="0" t="0" r="0" b="0"/>
            <wp:docPr id="450880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80524" name="Picture 450880524"/>
                    <pic:cNvPicPr/>
                  </pic:nvPicPr>
                  <pic:blipFill>
                    <a:blip r:embed="rId15">
                      <a:extLst>
                        <a:ext uri="{28A0092B-C50C-407E-A947-70E740481C1C}">
                          <a14:useLocalDpi xmlns:a14="http://schemas.microsoft.com/office/drawing/2010/main"/>
                        </a:ext>
                      </a:extLst>
                    </a:blip>
                    <a:stretch>
                      <a:fillRect/>
                    </a:stretch>
                  </pic:blipFill>
                  <pic:spPr>
                    <a:xfrm>
                      <a:off x="0" y="0"/>
                      <a:ext cx="3419475" cy="4000500"/>
                    </a:xfrm>
                    <a:prstGeom prst="rect">
                      <a:avLst/>
                    </a:prstGeom>
                  </pic:spPr>
                </pic:pic>
              </a:graphicData>
            </a:graphic>
          </wp:inline>
        </w:drawing>
      </w:r>
    </w:p>
    <w:p w14:paraId="3B495D11" w14:textId="77777777" w:rsidR="00311B38" w:rsidRDefault="00311B38" w:rsidP="00311B38">
      <w:pPr>
        <w:pStyle w:val="ListParagraph"/>
        <w:rPr>
          <w:sz w:val="26"/>
          <w:szCs w:val="26"/>
        </w:rPr>
      </w:pPr>
    </w:p>
    <w:p w14:paraId="4E916637" w14:textId="77777777" w:rsidR="00311B38" w:rsidRDefault="00311B38" w:rsidP="00311B38">
      <w:pPr>
        <w:pStyle w:val="ListParagraph"/>
        <w:rPr>
          <w:sz w:val="26"/>
          <w:szCs w:val="26"/>
        </w:rPr>
      </w:pPr>
    </w:p>
    <w:p w14:paraId="17E8EC81" w14:textId="088417CA" w:rsidR="00DE0550" w:rsidRPr="00426045" w:rsidRDefault="35F26260" w:rsidP="4803C4E1">
      <w:pPr>
        <w:pStyle w:val="ListParagraph"/>
        <w:numPr>
          <w:ilvl w:val="0"/>
          <w:numId w:val="17"/>
        </w:numPr>
        <w:rPr>
          <w:sz w:val="26"/>
          <w:szCs w:val="26"/>
        </w:rPr>
      </w:pPr>
      <w:r w:rsidRPr="00426045">
        <w:rPr>
          <w:sz w:val="26"/>
          <w:szCs w:val="26"/>
        </w:rPr>
        <w:t>Dữ liệu thuộc bảng Giáo viên</w:t>
      </w:r>
    </w:p>
    <w:p w14:paraId="762C1D2E" w14:textId="4E9C38F2" w:rsidR="00DE0550" w:rsidRPr="00DE0550" w:rsidRDefault="1395220A" w:rsidP="4803C4E1">
      <w:r>
        <w:rPr>
          <w:noProof/>
        </w:rPr>
        <w:drawing>
          <wp:inline distT="0" distB="0" distL="0" distR="0" wp14:anchorId="57CCC37E" wp14:editId="12E61E00">
            <wp:extent cx="5762625" cy="2771775"/>
            <wp:effectExtent l="0" t="0" r="0" b="0"/>
            <wp:docPr id="540168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68506" name="Picture 540168506"/>
                    <pic:cNvPicPr/>
                  </pic:nvPicPr>
                  <pic:blipFill>
                    <a:blip r:embed="rId16">
                      <a:extLst>
                        <a:ext uri="{28A0092B-C50C-407E-A947-70E740481C1C}">
                          <a14:useLocalDpi xmlns:a14="http://schemas.microsoft.com/office/drawing/2010/main"/>
                        </a:ext>
                      </a:extLst>
                    </a:blip>
                    <a:stretch>
                      <a:fillRect/>
                    </a:stretch>
                  </pic:blipFill>
                  <pic:spPr>
                    <a:xfrm>
                      <a:off x="0" y="0"/>
                      <a:ext cx="5762625" cy="2771775"/>
                    </a:xfrm>
                    <a:prstGeom prst="rect">
                      <a:avLst/>
                    </a:prstGeom>
                  </pic:spPr>
                </pic:pic>
              </a:graphicData>
            </a:graphic>
          </wp:inline>
        </w:drawing>
      </w:r>
    </w:p>
    <w:p w14:paraId="31EAA40D" w14:textId="3898295A" w:rsidR="00DE0550" w:rsidRPr="00DE0550" w:rsidRDefault="00DE0550" w:rsidP="4803C4E1">
      <w:pPr>
        <w:pStyle w:val="ListParagraph"/>
      </w:pPr>
    </w:p>
    <w:p w14:paraId="636EC2E8" w14:textId="4BB67592" w:rsidR="00DE0550" w:rsidRPr="00DE0550" w:rsidRDefault="00DE0550" w:rsidP="4803C4E1">
      <w:pPr>
        <w:pStyle w:val="ListParagraph"/>
      </w:pPr>
    </w:p>
    <w:p w14:paraId="00AAACD8" w14:textId="5B2A0311" w:rsidR="00DE0550" w:rsidRPr="00DE0550" w:rsidRDefault="00DE0550" w:rsidP="4803C4E1">
      <w:pPr>
        <w:pStyle w:val="ListParagraph"/>
      </w:pPr>
    </w:p>
    <w:p w14:paraId="1E64086F" w14:textId="108A6623" w:rsidR="00DE0550" w:rsidRPr="00DE0550" w:rsidRDefault="00DE0550" w:rsidP="4803C4E1">
      <w:pPr>
        <w:pStyle w:val="ListParagraph"/>
      </w:pPr>
    </w:p>
    <w:p w14:paraId="50D000E2" w14:textId="4AB7641D" w:rsidR="00DE0550" w:rsidRPr="00DE0550" w:rsidRDefault="00DE0550" w:rsidP="4803C4E1">
      <w:pPr>
        <w:pStyle w:val="ListParagraph"/>
      </w:pPr>
    </w:p>
    <w:p w14:paraId="56D60B51" w14:textId="717CD1FB" w:rsidR="00DE0550" w:rsidRPr="00DE0550" w:rsidRDefault="00DE0550" w:rsidP="4803C4E1"/>
    <w:p w14:paraId="56CF2AF2" w14:textId="3C8697C8" w:rsidR="00DE0550" w:rsidRPr="00DE0550" w:rsidRDefault="00DE0550" w:rsidP="4803C4E1">
      <w:pPr>
        <w:pStyle w:val="ListParagraph"/>
      </w:pPr>
    </w:p>
    <w:p w14:paraId="098A4C87" w14:textId="38AEAE69" w:rsidR="00DE0550" w:rsidRPr="00426045" w:rsidRDefault="35F26260" w:rsidP="4803C4E1">
      <w:pPr>
        <w:pStyle w:val="ListParagraph"/>
        <w:numPr>
          <w:ilvl w:val="0"/>
          <w:numId w:val="17"/>
        </w:numPr>
        <w:rPr>
          <w:sz w:val="26"/>
          <w:szCs w:val="26"/>
        </w:rPr>
      </w:pPr>
      <w:r w:rsidRPr="00426045">
        <w:rPr>
          <w:sz w:val="26"/>
          <w:szCs w:val="26"/>
        </w:rPr>
        <w:t>Dữ liệu thuộc bảng Tổ bộ môn</w:t>
      </w:r>
    </w:p>
    <w:p w14:paraId="6917E873" w14:textId="37CE24CC" w:rsidR="00DE0550" w:rsidRPr="00DE0550" w:rsidRDefault="2A3DCB72" w:rsidP="4803C4E1">
      <w:r>
        <w:rPr>
          <w:noProof/>
        </w:rPr>
        <w:drawing>
          <wp:inline distT="0" distB="0" distL="0" distR="0" wp14:anchorId="0419F33F" wp14:editId="522B922E">
            <wp:extent cx="4724400" cy="1609725"/>
            <wp:effectExtent l="0" t="0" r="0" b="0"/>
            <wp:docPr id="4088515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51515" name="Picture 408851515"/>
                    <pic:cNvPicPr/>
                  </pic:nvPicPr>
                  <pic:blipFill>
                    <a:blip r:embed="rId17">
                      <a:extLst>
                        <a:ext uri="{28A0092B-C50C-407E-A947-70E740481C1C}">
                          <a14:useLocalDpi xmlns:a14="http://schemas.microsoft.com/office/drawing/2010/main"/>
                        </a:ext>
                      </a:extLst>
                    </a:blip>
                    <a:stretch>
                      <a:fillRect/>
                    </a:stretch>
                  </pic:blipFill>
                  <pic:spPr>
                    <a:xfrm>
                      <a:off x="0" y="0"/>
                      <a:ext cx="4724400" cy="1609725"/>
                    </a:xfrm>
                    <a:prstGeom prst="rect">
                      <a:avLst/>
                    </a:prstGeom>
                  </pic:spPr>
                </pic:pic>
              </a:graphicData>
            </a:graphic>
          </wp:inline>
        </w:drawing>
      </w:r>
    </w:p>
    <w:p w14:paraId="408C70E6" w14:textId="13CC15AB" w:rsidR="00DE0550" w:rsidRPr="00426045" w:rsidRDefault="35F26260" w:rsidP="4803C4E1">
      <w:pPr>
        <w:pStyle w:val="ListParagraph"/>
        <w:numPr>
          <w:ilvl w:val="0"/>
          <w:numId w:val="17"/>
        </w:numPr>
        <w:rPr>
          <w:sz w:val="26"/>
          <w:szCs w:val="26"/>
        </w:rPr>
      </w:pPr>
      <w:r w:rsidRPr="00426045">
        <w:rPr>
          <w:sz w:val="26"/>
          <w:szCs w:val="26"/>
        </w:rPr>
        <w:t>Dữ liệu thuộc bảng Lớp</w:t>
      </w:r>
    </w:p>
    <w:p w14:paraId="0C41124F" w14:textId="32472A9E" w:rsidR="00DE0550" w:rsidRPr="00DE0550" w:rsidRDefault="622D1DED" w:rsidP="4803C4E1">
      <w:r>
        <w:rPr>
          <w:noProof/>
        </w:rPr>
        <w:drawing>
          <wp:inline distT="0" distB="0" distL="0" distR="0" wp14:anchorId="43068C89" wp14:editId="2826AD24">
            <wp:extent cx="4648200" cy="1990725"/>
            <wp:effectExtent l="0" t="0" r="0" b="0"/>
            <wp:docPr id="1470734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34282" name="Picture 1470734282"/>
                    <pic:cNvPicPr/>
                  </pic:nvPicPr>
                  <pic:blipFill>
                    <a:blip r:embed="rId18">
                      <a:extLst>
                        <a:ext uri="{28A0092B-C50C-407E-A947-70E740481C1C}">
                          <a14:useLocalDpi xmlns:a14="http://schemas.microsoft.com/office/drawing/2010/main"/>
                        </a:ext>
                      </a:extLst>
                    </a:blip>
                    <a:stretch>
                      <a:fillRect/>
                    </a:stretch>
                  </pic:blipFill>
                  <pic:spPr>
                    <a:xfrm>
                      <a:off x="0" y="0"/>
                      <a:ext cx="4648200" cy="1990725"/>
                    </a:xfrm>
                    <a:prstGeom prst="rect">
                      <a:avLst/>
                    </a:prstGeom>
                  </pic:spPr>
                </pic:pic>
              </a:graphicData>
            </a:graphic>
          </wp:inline>
        </w:drawing>
      </w:r>
    </w:p>
    <w:p w14:paraId="342E8BA7" w14:textId="77777777" w:rsidR="00ED23D2" w:rsidRDefault="00ED23D2" w:rsidP="00ED23D2">
      <w:pPr>
        <w:pStyle w:val="ListParagraph"/>
        <w:spacing w:before="120" w:line="288" w:lineRule="auto"/>
        <w:rPr>
          <w:sz w:val="26"/>
          <w:szCs w:val="26"/>
        </w:rPr>
      </w:pPr>
    </w:p>
    <w:p w14:paraId="3F599181" w14:textId="073916DB" w:rsidR="009A3D7D" w:rsidRPr="009A3D7D" w:rsidRDefault="35F26260" w:rsidP="009A3D7D">
      <w:pPr>
        <w:pStyle w:val="ListParagraph"/>
        <w:numPr>
          <w:ilvl w:val="0"/>
          <w:numId w:val="17"/>
        </w:numPr>
        <w:spacing w:before="120" w:line="288" w:lineRule="auto"/>
        <w:rPr>
          <w:sz w:val="26"/>
          <w:szCs w:val="26"/>
        </w:rPr>
      </w:pPr>
      <w:r w:rsidRPr="00426045">
        <w:rPr>
          <w:sz w:val="26"/>
          <w:szCs w:val="26"/>
        </w:rPr>
        <w:t>Dữ liệu thuộc bảng Lịch phân công</w:t>
      </w:r>
    </w:p>
    <w:p w14:paraId="2BF79D39" w14:textId="6874D84F" w:rsidR="00DE0550" w:rsidRPr="00DE0550" w:rsidRDefault="4FAF1652" w:rsidP="4803C4E1">
      <w:r>
        <w:rPr>
          <w:noProof/>
        </w:rPr>
        <w:drawing>
          <wp:inline distT="0" distB="0" distL="0" distR="0" wp14:anchorId="72CB0481" wp14:editId="66B64CF7">
            <wp:extent cx="5762625" cy="1743075"/>
            <wp:effectExtent l="0" t="0" r="0" b="0"/>
            <wp:docPr id="9932908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0809" name="Picture 993290809"/>
                    <pic:cNvPicPr/>
                  </pic:nvPicPr>
                  <pic:blipFill>
                    <a:blip r:embed="rId19">
                      <a:extLst>
                        <a:ext uri="{28A0092B-C50C-407E-A947-70E740481C1C}">
                          <a14:useLocalDpi xmlns:a14="http://schemas.microsoft.com/office/drawing/2010/main"/>
                        </a:ext>
                      </a:extLst>
                    </a:blip>
                    <a:stretch>
                      <a:fillRect/>
                    </a:stretch>
                  </pic:blipFill>
                  <pic:spPr>
                    <a:xfrm>
                      <a:off x="0" y="0"/>
                      <a:ext cx="5762625" cy="1743075"/>
                    </a:xfrm>
                    <a:prstGeom prst="rect">
                      <a:avLst/>
                    </a:prstGeom>
                  </pic:spPr>
                </pic:pic>
              </a:graphicData>
            </a:graphic>
          </wp:inline>
        </w:drawing>
      </w:r>
    </w:p>
    <w:p w14:paraId="2FEF965E" w14:textId="52B29937" w:rsidR="00DE0550" w:rsidRPr="00426045" w:rsidRDefault="35F26260" w:rsidP="4803C4E1">
      <w:pPr>
        <w:pStyle w:val="ListParagraph"/>
        <w:numPr>
          <w:ilvl w:val="0"/>
          <w:numId w:val="17"/>
        </w:numPr>
        <w:rPr>
          <w:sz w:val="26"/>
          <w:szCs w:val="26"/>
        </w:rPr>
      </w:pPr>
      <w:r w:rsidRPr="00426045">
        <w:rPr>
          <w:sz w:val="26"/>
          <w:szCs w:val="26"/>
        </w:rPr>
        <w:t>Dữ liệu thuộc bảng User</w:t>
      </w:r>
    </w:p>
    <w:p w14:paraId="7BCD490E" w14:textId="2F808C71" w:rsidR="00DE0550" w:rsidRPr="00DE0550" w:rsidRDefault="750CF8F7" w:rsidP="4803C4E1">
      <w:r>
        <w:rPr>
          <w:noProof/>
        </w:rPr>
        <w:drawing>
          <wp:inline distT="0" distB="0" distL="0" distR="0" wp14:anchorId="4A0809A4" wp14:editId="42987017">
            <wp:extent cx="5762625" cy="1447800"/>
            <wp:effectExtent l="0" t="0" r="0" b="0"/>
            <wp:docPr id="533257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57349" name="Picture 533257349"/>
                    <pic:cNvPicPr/>
                  </pic:nvPicPr>
                  <pic:blipFill>
                    <a:blip r:embed="rId20">
                      <a:extLst>
                        <a:ext uri="{28A0092B-C50C-407E-A947-70E740481C1C}">
                          <a14:useLocalDpi xmlns:a14="http://schemas.microsoft.com/office/drawing/2010/main"/>
                        </a:ext>
                      </a:extLst>
                    </a:blip>
                    <a:stretch>
                      <a:fillRect/>
                    </a:stretch>
                  </pic:blipFill>
                  <pic:spPr>
                    <a:xfrm>
                      <a:off x="0" y="0"/>
                      <a:ext cx="5762625" cy="1447800"/>
                    </a:xfrm>
                    <a:prstGeom prst="rect">
                      <a:avLst/>
                    </a:prstGeom>
                  </pic:spPr>
                </pic:pic>
              </a:graphicData>
            </a:graphic>
          </wp:inline>
        </w:drawing>
      </w:r>
    </w:p>
    <w:p w14:paraId="1299C43A" w14:textId="0EF6785A" w:rsidR="00DE0550" w:rsidRPr="00DE0550" w:rsidRDefault="00DE0550" w:rsidP="00DE0550">
      <w:pPr>
        <w:jc w:val="both"/>
        <w:rPr>
          <w:sz w:val="26"/>
          <w:szCs w:val="26"/>
        </w:rPr>
      </w:pPr>
    </w:p>
    <w:p w14:paraId="0C2D8A57" w14:textId="423EDE47" w:rsidR="2594DF4E" w:rsidRDefault="2594DF4E" w:rsidP="2594DF4E">
      <w:pPr>
        <w:jc w:val="both"/>
        <w:rPr>
          <w:sz w:val="26"/>
          <w:szCs w:val="26"/>
        </w:rPr>
      </w:pPr>
    </w:p>
    <w:p w14:paraId="7121693C" w14:textId="578CB5E8" w:rsidR="2594DF4E" w:rsidRDefault="2594DF4E" w:rsidP="2594DF4E">
      <w:pPr>
        <w:jc w:val="both"/>
        <w:rPr>
          <w:sz w:val="26"/>
          <w:szCs w:val="26"/>
        </w:rPr>
      </w:pPr>
    </w:p>
    <w:p w14:paraId="3AA77E7C" w14:textId="566687E3" w:rsidR="4803C4E1" w:rsidRPr="00311B38" w:rsidRDefault="00DE0550" w:rsidP="00311B38">
      <w:pPr>
        <w:pStyle w:val="Heading3"/>
        <w:jc w:val="both"/>
        <w:rPr>
          <w:sz w:val="26"/>
          <w:szCs w:val="26"/>
        </w:rPr>
      </w:pPr>
      <w:bookmarkStart w:id="31" w:name="_Toc215054348"/>
      <w:r w:rsidRPr="00311B38">
        <w:rPr>
          <w:sz w:val="26"/>
          <w:szCs w:val="26"/>
        </w:rPr>
        <w:t>3.1.3. Môi quan hệ giữa các bảng</w:t>
      </w:r>
      <w:bookmarkEnd w:id="31"/>
    </w:p>
    <w:p w14:paraId="124AADBE" w14:textId="54C712B4" w:rsidR="4803C4E1" w:rsidRPr="00426045" w:rsidRDefault="4803C4E1" w:rsidP="4803C4E1">
      <w:pPr>
        <w:rPr>
          <w:sz w:val="26"/>
          <w:szCs w:val="26"/>
        </w:rPr>
      </w:pPr>
    </w:p>
    <w:p w14:paraId="72763118" w14:textId="61308DB7" w:rsidR="00DD4CB5" w:rsidRDefault="2594DF4E" w:rsidP="2594DF4E">
      <w:r>
        <w:rPr>
          <w:noProof/>
        </w:rPr>
        <w:drawing>
          <wp:anchor distT="0" distB="0" distL="114300" distR="114300" simplePos="0" relativeHeight="251659776" behindDoc="0" locked="0" layoutInCell="1" allowOverlap="1" wp14:anchorId="6A06AFE3" wp14:editId="31984062">
            <wp:simplePos x="0" y="0"/>
            <wp:positionH relativeFrom="column">
              <wp:align>left</wp:align>
            </wp:positionH>
            <wp:positionV relativeFrom="paragraph">
              <wp:posOffset>0</wp:posOffset>
            </wp:positionV>
            <wp:extent cx="5210175" cy="3255283"/>
            <wp:effectExtent l="0" t="0" r="0" b="0"/>
            <wp:wrapSquare wrapText="bothSides"/>
            <wp:docPr id="1974528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28777" name="Picture 1974528777"/>
                    <pic:cNvPicPr/>
                  </pic:nvPicPr>
                  <pic:blipFill>
                    <a:blip r:embed="rId21">
                      <a:extLst>
                        <a:ext uri="{28A0092B-C50C-407E-A947-70E740481C1C}">
                          <a14:useLocalDpi xmlns:a14="http://schemas.microsoft.com/office/drawing/2010/main"/>
                        </a:ext>
                      </a:extLst>
                    </a:blip>
                    <a:stretch>
                      <a:fillRect/>
                    </a:stretch>
                  </pic:blipFill>
                  <pic:spPr>
                    <a:xfrm>
                      <a:off x="0" y="0"/>
                      <a:ext cx="5210175" cy="3255283"/>
                    </a:xfrm>
                    <a:prstGeom prst="rect">
                      <a:avLst/>
                    </a:prstGeom>
                  </pic:spPr>
                </pic:pic>
              </a:graphicData>
            </a:graphic>
            <wp14:sizeRelH relativeFrom="page">
              <wp14:pctWidth>0</wp14:pctWidth>
            </wp14:sizeRelH>
            <wp14:sizeRelV relativeFrom="page">
              <wp14:pctHeight>0</wp14:pctHeight>
            </wp14:sizeRelV>
          </wp:anchor>
        </w:drawing>
      </w:r>
    </w:p>
    <w:p w14:paraId="11F55DAB" w14:textId="77777777" w:rsidR="00003EAD" w:rsidRDefault="00003EAD" w:rsidP="00003EAD">
      <w:pPr>
        <w:rPr>
          <w:b/>
          <w:bCs/>
        </w:rPr>
      </w:pPr>
    </w:p>
    <w:p w14:paraId="493E1BF0" w14:textId="77777777" w:rsidR="00003EAD" w:rsidRDefault="00003EAD" w:rsidP="00003EAD">
      <w:pPr>
        <w:rPr>
          <w:b/>
          <w:bCs/>
        </w:rPr>
      </w:pPr>
    </w:p>
    <w:p w14:paraId="3A9EE86F" w14:textId="77777777" w:rsidR="00003EAD" w:rsidRDefault="00003EAD" w:rsidP="00003EAD">
      <w:pPr>
        <w:rPr>
          <w:b/>
          <w:bCs/>
        </w:rPr>
      </w:pPr>
    </w:p>
    <w:p w14:paraId="423AF397" w14:textId="77777777" w:rsidR="00003EAD" w:rsidRDefault="00003EAD" w:rsidP="00003EAD">
      <w:pPr>
        <w:rPr>
          <w:b/>
          <w:bCs/>
        </w:rPr>
      </w:pPr>
    </w:p>
    <w:p w14:paraId="0C94A9D3" w14:textId="77777777" w:rsidR="00003EAD" w:rsidRDefault="00003EAD" w:rsidP="00003EAD">
      <w:pPr>
        <w:rPr>
          <w:b/>
          <w:bCs/>
        </w:rPr>
      </w:pPr>
    </w:p>
    <w:p w14:paraId="46F1FD5E" w14:textId="77777777" w:rsidR="00003EAD" w:rsidRDefault="00003EAD" w:rsidP="00003EAD">
      <w:pPr>
        <w:rPr>
          <w:b/>
          <w:bCs/>
        </w:rPr>
      </w:pPr>
    </w:p>
    <w:p w14:paraId="11BFB947" w14:textId="77777777" w:rsidR="00003EAD" w:rsidRDefault="00003EAD" w:rsidP="00003EAD">
      <w:pPr>
        <w:rPr>
          <w:b/>
          <w:bCs/>
        </w:rPr>
      </w:pPr>
    </w:p>
    <w:p w14:paraId="69F5579E" w14:textId="77777777" w:rsidR="00003EAD" w:rsidRDefault="00003EAD" w:rsidP="00003EAD">
      <w:pPr>
        <w:rPr>
          <w:b/>
          <w:bCs/>
        </w:rPr>
      </w:pPr>
    </w:p>
    <w:p w14:paraId="231E3A59" w14:textId="77777777" w:rsidR="00003EAD" w:rsidRDefault="00003EAD" w:rsidP="00003EAD">
      <w:pPr>
        <w:rPr>
          <w:b/>
          <w:bCs/>
        </w:rPr>
      </w:pPr>
    </w:p>
    <w:p w14:paraId="7F1C50F9" w14:textId="77777777" w:rsidR="00003EAD" w:rsidRDefault="00003EAD" w:rsidP="00003EAD">
      <w:pPr>
        <w:rPr>
          <w:b/>
          <w:bCs/>
        </w:rPr>
      </w:pPr>
    </w:p>
    <w:p w14:paraId="58E5A1B9" w14:textId="77777777" w:rsidR="00003EAD" w:rsidRDefault="00003EAD" w:rsidP="00003EAD">
      <w:pPr>
        <w:rPr>
          <w:b/>
          <w:bCs/>
        </w:rPr>
      </w:pPr>
    </w:p>
    <w:p w14:paraId="74615006" w14:textId="77777777" w:rsidR="00003EAD" w:rsidRDefault="00003EAD" w:rsidP="00003EAD">
      <w:pPr>
        <w:rPr>
          <w:b/>
          <w:bCs/>
        </w:rPr>
      </w:pPr>
    </w:p>
    <w:p w14:paraId="682B5AB1" w14:textId="77777777" w:rsidR="00003EAD" w:rsidRDefault="00003EAD" w:rsidP="00003EAD">
      <w:pPr>
        <w:rPr>
          <w:b/>
          <w:bCs/>
        </w:rPr>
      </w:pPr>
    </w:p>
    <w:p w14:paraId="43D94CB4" w14:textId="77777777" w:rsidR="00003EAD" w:rsidRDefault="00003EAD" w:rsidP="00003EAD">
      <w:pPr>
        <w:rPr>
          <w:b/>
          <w:bCs/>
        </w:rPr>
      </w:pPr>
    </w:p>
    <w:p w14:paraId="4A8945BB" w14:textId="77777777" w:rsidR="00003EAD" w:rsidRDefault="00003EAD" w:rsidP="00003EAD">
      <w:pPr>
        <w:rPr>
          <w:b/>
          <w:bCs/>
        </w:rPr>
      </w:pPr>
    </w:p>
    <w:p w14:paraId="6528C9D5" w14:textId="77777777" w:rsidR="00003EAD" w:rsidRDefault="00003EAD" w:rsidP="00003EAD">
      <w:pPr>
        <w:rPr>
          <w:b/>
          <w:bCs/>
        </w:rPr>
      </w:pPr>
    </w:p>
    <w:p w14:paraId="22F875E0" w14:textId="77777777" w:rsidR="00003EAD" w:rsidRDefault="00003EAD" w:rsidP="00003EAD">
      <w:pPr>
        <w:rPr>
          <w:b/>
          <w:bCs/>
        </w:rPr>
      </w:pPr>
    </w:p>
    <w:p w14:paraId="0B26A43A" w14:textId="77777777" w:rsidR="00003EAD" w:rsidRDefault="00003EAD" w:rsidP="00003EAD">
      <w:pPr>
        <w:rPr>
          <w:b/>
          <w:bCs/>
        </w:rPr>
      </w:pPr>
    </w:p>
    <w:p w14:paraId="28E6A77B" w14:textId="77777777" w:rsidR="00ED23D2" w:rsidRDefault="00ED23D2" w:rsidP="009A2612">
      <w:pPr>
        <w:spacing w:before="120" w:line="288" w:lineRule="auto"/>
        <w:rPr>
          <w:b/>
          <w:bCs/>
          <w:sz w:val="26"/>
          <w:szCs w:val="26"/>
        </w:rPr>
      </w:pPr>
    </w:p>
    <w:p w14:paraId="29261597" w14:textId="1927DA19" w:rsidR="4803C4E1" w:rsidRDefault="097C2AEB" w:rsidP="00311B38">
      <w:pPr>
        <w:pStyle w:val="Heading2"/>
      </w:pPr>
      <w:bookmarkStart w:id="32" w:name="_Toc215054349"/>
      <w:r w:rsidRPr="00426045">
        <w:t>3.2. Thiết kế giao diện quản lý</w:t>
      </w:r>
      <w:bookmarkEnd w:id="32"/>
    </w:p>
    <w:p w14:paraId="72145F26" w14:textId="77777777" w:rsidR="009A2612" w:rsidRPr="009A2612" w:rsidRDefault="009A2612" w:rsidP="009A2612">
      <w:pPr>
        <w:spacing w:before="120" w:line="288" w:lineRule="auto"/>
        <w:rPr>
          <w:b/>
          <w:bCs/>
          <w:sz w:val="26"/>
          <w:szCs w:val="26"/>
        </w:rPr>
      </w:pPr>
    </w:p>
    <w:p w14:paraId="77ECA306" w14:textId="7A89E87B" w:rsidR="76E71E56" w:rsidRDefault="23737A34" w:rsidP="00250EA5">
      <w:pPr>
        <w:pStyle w:val="ListParagraph"/>
        <w:spacing w:before="120"/>
        <w:jc w:val="center"/>
        <w:rPr>
          <w:sz w:val="26"/>
          <w:szCs w:val="26"/>
        </w:rPr>
      </w:pPr>
      <w:r>
        <w:rPr>
          <w:noProof/>
        </w:rPr>
        <w:drawing>
          <wp:inline distT="0" distB="0" distL="0" distR="0" wp14:anchorId="4D982D0C" wp14:editId="320ECA32">
            <wp:extent cx="3468945" cy="3005913"/>
            <wp:effectExtent l="0" t="0" r="0" b="0"/>
            <wp:docPr id="406301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28230" name="Picture 627928230"/>
                    <pic:cNvPicPr/>
                  </pic:nvPicPr>
                  <pic:blipFill>
                    <a:blip r:embed="rId22">
                      <a:extLst>
                        <a:ext uri="{28A0092B-C50C-407E-A947-70E740481C1C}">
                          <a14:useLocalDpi xmlns:a14="http://schemas.microsoft.com/office/drawing/2010/main"/>
                        </a:ext>
                      </a:extLst>
                    </a:blip>
                    <a:stretch>
                      <a:fillRect/>
                    </a:stretch>
                  </pic:blipFill>
                  <pic:spPr>
                    <a:xfrm>
                      <a:off x="0" y="0"/>
                      <a:ext cx="3468945" cy="3005913"/>
                    </a:xfrm>
                    <a:prstGeom prst="rect">
                      <a:avLst/>
                    </a:prstGeom>
                  </pic:spPr>
                </pic:pic>
              </a:graphicData>
            </a:graphic>
          </wp:inline>
        </w:drawing>
      </w:r>
    </w:p>
    <w:p w14:paraId="2257C3BC" w14:textId="1E1A89D1" w:rsidR="009A3D7D" w:rsidRPr="00311B38" w:rsidRDefault="00311B38" w:rsidP="00311B38">
      <w:pPr>
        <w:pStyle w:val="Heading3"/>
        <w:rPr>
          <w:sz w:val="26"/>
          <w:szCs w:val="26"/>
        </w:rPr>
      </w:pPr>
      <w:r w:rsidRPr="00311B38">
        <w:rPr>
          <w:sz w:val="26"/>
          <w:szCs w:val="26"/>
        </w:rPr>
        <w:t xml:space="preserve">         </w:t>
      </w:r>
      <w:bookmarkStart w:id="33" w:name="_Toc215054350"/>
      <w:r w:rsidR="009A3D7D" w:rsidRPr="00311B38">
        <w:rPr>
          <w:sz w:val="26"/>
          <w:szCs w:val="26"/>
        </w:rPr>
        <w:t>Hình 1</w:t>
      </w:r>
      <w:r w:rsidR="009A2612" w:rsidRPr="00311B38">
        <w:rPr>
          <w:sz w:val="26"/>
          <w:szCs w:val="26"/>
        </w:rPr>
        <w:t>.</w:t>
      </w:r>
      <w:r w:rsidR="009A3D7D" w:rsidRPr="00311B38">
        <w:rPr>
          <w:sz w:val="26"/>
          <w:szCs w:val="26"/>
        </w:rPr>
        <w:t xml:space="preserve"> Giao diện Đăng nhập hệ thống</w:t>
      </w:r>
      <w:bookmarkEnd w:id="33"/>
    </w:p>
    <w:p w14:paraId="36CEC0DC" w14:textId="1BFCD186" w:rsidR="76E71E56" w:rsidRDefault="76E71E56" w:rsidP="00250EA5">
      <w:pPr>
        <w:ind w:left="720"/>
        <w:jc w:val="center"/>
        <w:rPr>
          <w:sz w:val="26"/>
          <w:szCs w:val="26"/>
        </w:rPr>
      </w:pPr>
    </w:p>
    <w:p w14:paraId="736DBCB7" w14:textId="05D26FCC" w:rsidR="76E71E56" w:rsidRDefault="76E71E56" w:rsidP="76E71E56">
      <w:pPr>
        <w:rPr>
          <w:sz w:val="26"/>
          <w:szCs w:val="26"/>
        </w:rPr>
      </w:pPr>
    </w:p>
    <w:p w14:paraId="58FF50E0" w14:textId="3B7522F2" w:rsidR="76E71E56" w:rsidRDefault="76E71E56" w:rsidP="76E71E56">
      <w:pPr>
        <w:rPr>
          <w:sz w:val="26"/>
          <w:szCs w:val="26"/>
        </w:rPr>
      </w:pPr>
    </w:p>
    <w:p w14:paraId="69E6E41C" w14:textId="7FDE2C09" w:rsidR="76E71E56" w:rsidRDefault="76E71E56" w:rsidP="76E71E56"/>
    <w:p w14:paraId="0D1D0CAB" w14:textId="094C4A89" w:rsidR="76E71E56" w:rsidRDefault="00250EA5" w:rsidP="00250EA5">
      <w:pPr>
        <w:pStyle w:val="ListParagraph"/>
      </w:pPr>
      <w:r>
        <w:rPr>
          <w:noProof/>
        </w:rPr>
        <w:drawing>
          <wp:anchor distT="0" distB="0" distL="114300" distR="114300" simplePos="0" relativeHeight="251654656" behindDoc="0" locked="0" layoutInCell="1" allowOverlap="1" wp14:anchorId="49047DC1" wp14:editId="5C1A69B3">
            <wp:simplePos x="0" y="0"/>
            <wp:positionH relativeFrom="margin">
              <wp:posOffset>1368425</wp:posOffset>
            </wp:positionH>
            <wp:positionV relativeFrom="paragraph">
              <wp:posOffset>10720</wp:posOffset>
            </wp:positionV>
            <wp:extent cx="3609975" cy="3120390"/>
            <wp:effectExtent l="0" t="0" r="9525" b="3810"/>
            <wp:wrapSquare wrapText="bothSides"/>
            <wp:docPr id="43278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119" name="Picture 43278119"/>
                    <pic:cNvPicPr/>
                  </pic:nvPicPr>
                  <pic:blipFill>
                    <a:blip r:embed="rId23">
                      <a:extLst>
                        <a:ext uri="{28A0092B-C50C-407E-A947-70E740481C1C}">
                          <a14:useLocalDpi xmlns:a14="http://schemas.microsoft.com/office/drawing/2010/main"/>
                        </a:ext>
                      </a:extLst>
                    </a:blip>
                    <a:stretch>
                      <a:fillRect/>
                    </a:stretch>
                  </pic:blipFill>
                  <pic:spPr>
                    <a:xfrm>
                      <a:off x="0" y="0"/>
                      <a:ext cx="3609975" cy="3120390"/>
                    </a:xfrm>
                    <a:prstGeom prst="rect">
                      <a:avLst/>
                    </a:prstGeom>
                  </pic:spPr>
                </pic:pic>
              </a:graphicData>
            </a:graphic>
            <wp14:sizeRelH relativeFrom="page">
              <wp14:pctWidth>0</wp14:pctWidth>
            </wp14:sizeRelH>
            <wp14:sizeRelV relativeFrom="page">
              <wp14:pctHeight>0</wp14:pctHeight>
            </wp14:sizeRelV>
          </wp:anchor>
        </w:drawing>
      </w:r>
    </w:p>
    <w:p w14:paraId="4455E60B" w14:textId="757D1B84" w:rsidR="76E71E56" w:rsidRDefault="76E71E56" w:rsidP="00250EA5"/>
    <w:p w14:paraId="45744A26" w14:textId="14281CCE" w:rsidR="00003EAD" w:rsidRDefault="00003EAD" w:rsidP="00250EA5">
      <w:pPr>
        <w:pStyle w:val="ListParagraph"/>
      </w:pPr>
    </w:p>
    <w:p w14:paraId="4AE15FB3" w14:textId="602A6EEE" w:rsidR="00003EAD" w:rsidRDefault="00003EAD" w:rsidP="00250EA5">
      <w:pPr>
        <w:pStyle w:val="ListParagraph"/>
      </w:pPr>
    </w:p>
    <w:p w14:paraId="6AAC2F87" w14:textId="77777777" w:rsidR="00003EAD" w:rsidRDefault="00003EAD" w:rsidP="00250EA5">
      <w:pPr>
        <w:pStyle w:val="ListParagraph"/>
      </w:pPr>
    </w:p>
    <w:p w14:paraId="50E39134" w14:textId="77777777" w:rsidR="00003EAD" w:rsidRDefault="00003EAD" w:rsidP="00250EA5">
      <w:pPr>
        <w:pStyle w:val="ListParagraph"/>
      </w:pPr>
    </w:p>
    <w:p w14:paraId="35F3C205" w14:textId="77777777" w:rsidR="00003EAD" w:rsidRDefault="00003EAD" w:rsidP="00250EA5">
      <w:pPr>
        <w:pStyle w:val="ListParagraph"/>
      </w:pPr>
    </w:p>
    <w:p w14:paraId="037E3050" w14:textId="77777777" w:rsidR="00003EAD" w:rsidRDefault="00003EAD" w:rsidP="00250EA5">
      <w:pPr>
        <w:pStyle w:val="ListParagraph"/>
      </w:pPr>
    </w:p>
    <w:p w14:paraId="53922D41" w14:textId="77777777" w:rsidR="00003EAD" w:rsidRDefault="00003EAD" w:rsidP="00250EA5">
      <w:pPr>
        <w:pStyle w:val="ListParagraph"/>
      </w:pPr>
    </w:p>
    <w:p w14:paraId="69A71935" w14:textId="77777777" w:rsidR="00003EAD" w:rsidRDefault="00003EAD" w:rsidP="00250EA5">
      <w:pPr>
        <w:pStyle w:val="ListParagraph"/>
      </w:pPr>
    </w:p>
    <w:p w14:paraId="01703E7F" w14:textId="77777777" w:rsidR="00003EAD" w:rsidRDefault="00003EAD" w:rsidP="00250EA5">
      <w:pPr>
        <w:pStyle w:val="ListParagraph"/>
      </w:pPr>
    </w:p>
    <w:p w14:paraId="6CEF2EB9" w14:textId="77777777" w:rsidR="00003EAD" w:rsidRDefault="00003EAD" w:rsidP="00250EA5">
      <w:pPr>
        <w:pStyle w:val="ListParagraph"/>
      </w:pPr>
    </w:p>
    <w:p w14:paraId="702AE2D4" w14:textId="77777777" w:rsidR="00003EAD" w:rsidRDefault="00003EAD" w:rsidP="00250EA5">
      <w:pPr>
        <w:pStyle w:val="ListParagraph"/>
      </w:pPr>
    </w:p>
    <w:p w14:paraId="73BE0B78" w14:textId="77777777" w:rsidR="00003EAD" w:rsidRDefault="00003EAD" w:rsidP="00250EA5">
      <w:pPr>
        <w:pStyle w:val="ListParagraph"/>
      </w:pPr>
    </w:p>
    <w:p w14:paraId="72D04CBF" w14:textId="77777777" w:rsidR="00003EAD" w:rsidRDefault="00003EAD" w:rsidP="00250EA5">
      <w:pPr>
        <w:pStyle w:val="ListParagraph"/>
      </w:pPr>
    </w:p>
    <w:p w14:paraId="46EE93E9" w14:textId="77777777" w:rsidR="00003EAD" w:rsidRDefault="00003EAD" w:rsidP="00250EA5">
      <w:pPr>
        <w:pStyle w:val="ListParagraph"/>
      </w:pPr>
    </w:p>
    <w:p w14:paraId="164704BE" w14:textId="77777777" w:rsidR="00003EAD" w:rsidRDefault="00003EAD" w:rsidP="00250EA5">
      <w:pPr>
        <w:pStyle w:val="ListParagraph"/>
      </w:pPr>
    </w:p>
    <w:p w14:paraId="3BFF79B6" w14:textId="77777777" w:rsidR="00250EA5" w:rsidRDefault="00250EA5" w:rsidP="00250EA5">
      <w:pPr>
        <w:pStyle w:val="ListParagraph"/>
        <w:jc w:val="center"/>
      </w:pPr>
    </w:p>
    <w:p w14:paraId="5570CF16" w14:textId="4ED42796" w:rsidR="009A3D7D" w:rsidRPr="00311B38" w:rsidRDefault="009A3D7D" w:rsidP="00311B38">
      <w:pPr>
        <w:pStyle w:val="Heading3"/>
        <w:rPr>
          <w:sz w:val="26"/>
          <w:szCs w:val="26"/>
        </w:rPr>
      </w:pPr>
      <w:bookmarkStart w:id="34" w:name="_Toc215054351"/>
      <w:r w:rsidRPr="00311B38">
        <w:rPr>
          <w:sz w:val="26"/>
          <w:szCs w:val="26"/>
        </w:rPr>
        <w:t>Hình 2. Giao diện Tạo tài khoản</w:t>
      </w:r>
      <w:bookmarkEnd w:id="34"/>
    </w:p>
    <w:p w14:paraId="23AD8C31" w14:textId="63C551DC" w:rsidR="009A3D7D" w:rsidRPr="00250EA5" w:rsidRDefault="009A3D7D" w:rsidP="00250EA5">
      <w:pPr>
        <w:pStyle w:val="ListParagraph"/>
        <w:jc w:val="center"/>
        <w:rPr>
          <w:sz w:val="26"/>
          <w:szCs w:val="26"/>
        </w:rPr>
      </w:pPr>
    </w:p>
    <w:p w14:paraId="7F96D80A" w14:textId="102CE106" w:rsidR="3C4E7F31" w:rsidRDefault="3C4E7F31" w:rsidP="00250EA5"/>
    <w:p w14:paraId="5904E9CD" w14:textId="77777777" w:rsidR="00311B38" w:rsidRDefault="00311B38" w:rsidP="00250EA5"/>
    <w:p w14:paraId="50C023F8" w14:textId="77777777" w:rsidR="00311B38" w:rsidRDefault="00311B38" w:rsidP="00250EA5"/>
    <w:p w14:paraId="4A69EF87" w14:textId="6ADD8169" w:rsidR="3C4E7F31" w:rsidRDefault="44DCBC8E" w:rsidP="00250EA5">
      <w:pPr>
        <w:jc w:val="center"/>
      </w:pPr>
      <w:r>
        <w:rPr>
          <w:noProof/>
        </w:rPr>
        <w:drawing>
          <wp:inline distT="0" distB="0" distL="0" distR="0" wp14:anchorId="66118349" wp14:editId="796CA59C">
            <wp:extent cx="5368018" cy="3389393"/>
            <wp:effectExtent l="0" t="0" r="0" b="0"/>
            <wp:docPr id="1774480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80099" name="Picture 1774480099"/>
                    <pic:cNvPicPr/>
                  </pic:nvPicPr>
                  <pic:blipFill>
                    <a:blip r:embed="rId24">
                      <a:extLst>
                        <a:ext uri="{28A0092B-C50C-407E-A947-70E740481C1C}">
                          <a14:useLocalDpi xmlns:a14="http://schemas.microsoft.com/office/drawing/2010/main"/>
                        </a:ext>
                      </a:extLst>
                    </a:blip>
                    <a:stretch>
                      <a:fillRect/>
                    </a:stretch>
                  </pic:blipFill>
                  <pic:spPr>
                    <a:xfrm>
                      <a:off x="0" y="0"/>
                      <a:ext cx="5368018" cy="3389393"/>
                    </a:xfrm>
                    <a:prstGeom prst="rect">
                      <a:avLst/>
                    </a:prstGeom>
                  </pic:spPr>
                </pic:pic>
              </a:graphicData>
            </a:graphic>
          </wp:inline>
        </w:drawing>
      </w:r>
    </w:p>
    <w:p w14:paraId="47E4107D" w14:textId="77777777" w:rsidR="00250EA5" w:rsidRPr="00311B38" w:rsidRDefault="00250EA5" w:rsidP="00311B38">
      <w:pPr>
        <w:pStyle w:val="Heading3"/>
        <w:rPr>
          <w:sz w:val="26"/>
          <w:szCs w:val="26"/>
        </w:rPr>
      </w:pPr>
      <w:bookmarkStart w:id="35" w:name="_Toc215054352"/>
      <w:r w:rsidRPr="00311B38">
        <w:rPr>
          <w:sz w:val="26"/>
          <w:szCs w:val="26"/>
        </w:rPr>
        <w:t>Hình 3. Giao diện Trang chủ</w:t>
      </w:r>
      <w:bookmarkEnd w:id="35"/>
    </w:p>
    <w:p w14:paraId="65D22E54" w14:textId="13596ADF" w:rsidR="4803C4E1" w:rsidRDefault="4803C4E1" w:rsidP="00250EA5"/>
    <w:p w14:paraId="24BE6C19" w14:textId="0F29E6CD" w:rsidR="4803C4E1" w:rsidRDefault="4803C4E1" w:rsidP="4803C4E1"/>
    <w:p w14:paraId="50B38EC5" w14:textId="63AB3875" w:rsidR="3C4E7F31" w:rsidRDefault="3C4E7F31" w:rsidP="3C4E7F31"/>
    <w:p w14:paraId="7F7EA597" w14:textId="6B7A5603" w:rsidR="3C4E7F31" w:rsidRDefault="3C4E7F31" w:rsidP="3C4E7F31"/>
    <w:p w14:paraId="719B4370" w14:textId="77777777" w:rsidR="00311B38" w:rsidRDefault="00311B38" w:rsidP="00250EA5">
      <w:pPr>
        <w:jc w:val="center"/>
        <w:rPr>
          <w:sz w:val="26"/>
          <w:szCs w:val="26"/>
        </w:rPr>
      </w:pPr>
    </w:p>
    <w:p w14:paraId="5BF84386" w14:textId="6C770703" w:rsidR="00250EA5" w:rsidRPr="00311B38" w:rsidRDefault="3C4E7F31" w:rsidP="00311B38">
      <w:pPr>
        <w:pStyle w:val="Heading3"/>
        <w:rPr>
          <w:sz w:val="26"/>
          <w:szCs w:val="26"/>
        </w:rPr>
      </w:pPr>
      <w:bookmarkStart w:id="36" w:name="_Toc215054353"/>
      <w:r w:rsidRPr="00311B38">
        <w:rPr>
          <w:noProof/>
          <w:sz w:val="26"/>
          <w:szCs w:val="26"/>
        </w:rPr>
        <w:drawing>
          <wp:anchor distT="0" distB="0" distL="114300" distR="114300" simplePos="0" relativeHeight="251657728" behindDoc="0" locked="0" layoutInCell="1" allowOverlap="1" wp14:anchorId="315A1DBE" wp14:editId="5E4977F2">
            <wp:simplePos x="0" y="0"/>
            <wp:positionH relativeFrom="column">
              <wp:align>left</wp:align>
            </wp:positionH>
            <wp:positionV relativeFrom="paragraph">
              <wp:posOffset>0</wp:posOffset>
            </wp:positionV>
            <wp:extent cx="5534025" cy="4162425"/>
            <wp:effectExtent l="0" t="0" r="0" b="0"/>
            <wp:wrapSquare wrapText="bothSides"/>
            <wp:docPr id="10820491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49193" name="Picture 1082049193"/>
                    <pic:cNvPicPr/>
                  </pic:nvPicPr>
                  <pic:blipFill>
                    <a:blip r:embed="rId25">
                      <a:extLst>
                        <a:ext uri="{28A0092B-C50C-407E-A947-70E740481C1C}">
                          <a14:useLocalDpi xmlns:a14="http://schemas.microsoft.com/office/drawing/2010/main"/>
                        </a:ext>
                      </a:extLst>
                    </a:blip>
                    <a:stretch>
                      <a:fillRect/>
                    </a:stretch>
                  </pic:blipFill>
                  <pic:spPr>
                    <a:xfrm>
                      <a:off x="0" y="0"/>
                      <a:ext cx="5534025" cy="4162425"/>
                    </a:xfrm>
                    <a:prstGeom prst="rect">
                      <a:avLst/>
                    </a:prstGeom>
                  </pic:spPr>
                </pic:pic>
              </a:graphicData>
            </a:graphic>
            <wp14:sizeRelH relativeFrom="page">
              <wp14:pctWidth>0</wp14:pctWidth>
            </wp14:sizeRelH>
            <wp14:sizeRelV relativeFrom="page">
              <wp14:pctHeight>0</wp14:pctHeight>
            </wp14:sizeRelV>
          </wp:anchor>
        </w:drawing>
      </w:r>
      <w:r w:rsidR="00250EA5" w:rsidRPr="00311B38">
        <w:rPr>
          <w:sz w:val="26"/>
          <w:szCs w:val="26"/>
        </w:rPr>
        <w:t>Hình 4. Giao diện Danh sách giáo viên</w:t>
      </w:r>
      <w:bookmarkEnd w:id="36"/>
    </w:p>
    <w:p w14:paraId="6FC7F202" w14:textId="5E43478A" w:rsidR="3C4E7F31" w:rsidRDefault="3C4E7F31" w:rsidP="3C4E7F31">
      <w:pPr>
        <w:pStyle w:val="ListParagraph"/>
      </w:pPr>
    </w:p>
    <w:p w14:paraId="65210F73" w14:textId="77777777" w:rsidR="009A2612" w:rsidRDefault="009A2612" w:rsidP="3C4E7F31">
      <w:pPr>
        <w:pStyle w:val="ListParagraph"/>
      </w:pPr>
    </w:p>
    <w:p w14:paraId="781E0DC1" w14:textId="1756F00C" w:rsidR="729126CB" w:rsidRDefault="729126CB" w:rsidP="00250EA5">
      <w:pPr>
        <w:jc w:val="center"/>
      </w:pPr>
      <w:r>
        <w:rPr>
          <w:noProof/>
        </w:rPr>
        <w:drawing>
          <wp:inline distT="0" distB="0" distL="0" distR="0" wp14:anchorId="35AA7149" wp14:editId="078FD39E">
            <wp:extent cx="5365750" cy="3325878"/>
            <wp:effectExtent l="0" t="0" r="0" b="0"/>
            <wp:docPr id="11843216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98070" name="Picture 324998070"/>
                    <pic:cNvPicPr/>
                  </pic:nvPicPr>
                  <pic:blipFill>
                    <a:blip r:embed="rId26">
                      <a:extLst>
                        <a:ext uri="{28A0092B-C50C-407E-A947-70E740481C1C}">
                          <a14:useLocalDpi xmlns:a14="http://schemas.microsoft.com/office/drawing/2010/main"/>
                        </a:ext>
                      </a:extLst>
                    </a:blip>
                    <a:stretch>
                      <a:fillRect/>
                    </a:stretch>
                  </pic:blipFill>
                  <pic:spPr>
                    <a:xfrm>
                      <a:off x="0" y="0"/>
                      <a:ext cx="5365750" cy="3325878"/>
                    </a:xfrm>
                    <a:prstGeom prst="rect">
                      <a:avLst/>
                    </a:prstGeom>
                  </pic:spPr>
                </pic:pic>
              </a:graphicData>
            </a:graphic>
          </wp:inline>
        </w:drawing>
      </w:r>
    </w:p>
    <w:p w14:paraId="63144F06" w14:textId="000CF615" w:rsidR="77FBFFDA" w:rsidRPr="00311B38" w:rsidRDefault="00250EA5" w:rsidP="00311B38">
      <w:pPr>
        <w:pStyle w:val="Heading3"/>
        <w:rPr>
          <w:sz w:val="26"/>
          <w:szCs w:val="26"/>
        </w:rPr>
      </w:pPr>
      <w:bookmarkStart w:id="37" w:name="_Toc215054354"/>
      <w:r w:rsidRPr="00311B38">
        <w:rPr>
          <w:sz w:val="26"/>
          <w:szCs w:val="26"/>
        </w:rPr>
        <w:t>Hình 5. Giao diện Thông tin tổ bộ môn</w:t>
      </w:r>
      <w:bookmarkEnd w:id="37"/>
    </w:p>
    <w:p w14:paraId="18D475E4" w14:textId="77777777" w:rsidR="00ED23D2" w:rsidRDefault="00ED23D2" w:rsidP="00250EA5">
      <w:pPr>
        <w:jc w:val="center"/>
        <w:rPr>
          <w:sz w:val="26"/>
          <w:szCs w:val="26"/>
        </w:rPr>
      </w:pPr>
    </w:p>
    <w:p w14:paraId="14B6FFD6" w14:textId="77777777" w:rsidR="00ED23D2" w:rsidRDefault="00ED23D2" w:rsidP="00250EA5">
      <w:pPr>
        <w:jc w:val="center"/>
        <w:rPr>
          <w:sz w:val="26"/>
          <w:szCs w:val="26"/>
        </w:rPr>
      </w:pPr>
    </w:p>
    <w:p w14:paraId="4281903C" w14:textId="77777777" w:rsidR="00ED23D2" w:rsidRDefault="00ED23D2" w:rsidP="00250EA5">
      <w:pPr>
        <w:jc w:val="center"/>
        <w:rPr>
          <w:sz w:val="26"/>
          <w:szCs w:val="26"/>
        </w:rPr>
      </w:pPr>
    </w:p>
    <w:p w14:paraId="7ECEEC78" w14:textId="77777777" w:rsidR="00ED23D2" w:rsidRDefault="00ED23D2" w:rsidP="00250EA5">
      <w:pPr>
        <w:jc w:val="center"/>
      </w:pPr>
    </w:p>
    <w:p w14:paraId="072F8C2B" w14:textId="1F231145" w:rsidR="77FBFFDA" w:rsidRDefault="77FBFFDA" w:rsidP="77FBFFDA">
      <w:r>
        <w:rPr>
          <w:noProof/>
        </w:rPr>
        <w:drawing>
          <wp:anchor distT="0" distB="0" distL="114300" distR="114300" simplePos="0" relativeHeight="251660800" behindDoc="0" locked="0" layoutInCell="1" allowOverlap="1" wp14:anchorId="7297D033" wp14:editId="55AF2A11">
            <wp:simplePos x="0" y="0"/>
            <wp:positionH relativeFrom="margin">
              <wp:posOffset>1391285</wp:posOffset>
            </wp:positionH>
            <wp:positionV relativeFrom="paragraph">
              <wp:posOffset>0</wp:posOffset>
            </wp:positionV>
            <wp:extent cx="2711450" cy="2199005"/>
            <wp:effectExtent l="0" t="0" r="0" b="0"/>
            <wp:wrapSquare wrapText="bothSides"/>
            <wp:docPr id="2010076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76561" name="Picture 2010076561"/>
                    <pic:cNvPicPr/>
                  </pic:nvPicPr>
                  <pic:blipFill>
                    <a:blip r:embed="rId27">
                      <a:extLst>
                        <a:ext uri="{28A0092B-C50C-407E-A947-70E740481C1C}">
                          <a14:useLocalDpi xmlns:a14="http://schemas.microsoft.com/office/drawing/2010/main"/>
                        </a:ext>
                      </a:extLst>
                    </a:blip>
                    <a:stretch>
                      <a:fillRect/>
                    </a:stretch>
                  </pic:blipFill>
                  <pic:spPr>
                    <a:xfrm>
                      <a:off x="0" y="0"/>
                      <a:ext cx="2711450" cy="2199005"/>
                    </a:xfrm>
                    <a:prstGeom prst="rect">
                      <a:avLst/>
                    </a:prstGeom>
                  </pic:spPr>
                </pic:pic>
              </a:graphicData>
            </a:graphic>
            <wp14:sizeRelH relativeFrom="page">
              <wp14:pctWidth>0</wp14:pctWidth>
            </wp14:sizeRelH>
            <wp14:sizeRelV relativeFrom="page">
              <wp14:pctHeight>0</wp14:pctHeight>
            </wp14:sizeRelV>
          </wp:anchor>
        </w:drawing>
      </w:r>
    </w:p>
    <w:p w14:paraId="53436F5B" w14:textId="2FD42E4A" w:rsidR="77FBFFDA" w:rsidRDefault="77FBFFDA" w:rsidP="77FBFFDA"/>
    <w:p w14:paraId="53089676" w14:textId="77777777" w:rsidR="00003EAD" w:rsidRDefault="00003EAD" w:rsidP="00003EAD">
      <w:pPr>
        <w:pStyle w:val="ListParagraph"/>
      </w:pPr>
    </w:p>
    <w:p w14:paraId="72E4DD27" w14:textId="77777777" w:rsidR="00003EAD" w:rsidRDefault="00003EAD" w:rsidP="00003EAD">
      <w:pPr>
        <w:pStyle w:val="ListParagraph"/>
      </w:pPr>
    </w:p>
    <w:p w14:paraId="4A1DCB05" w14:textId="0B4E7B0F" w:rsidR="00003EAD" w:rsidRDefault="003A4E86" w:rsidP="00003EAD">
      <w:pPr>
        <w:pStyle w:val="ListParagraph"/>
      </w:pPr>
      <w:r>
        <w:t xml:space="preserve">                </w:t>
      </w:r>
    </w:p>
    <w:p w14:paraId="172A2C90" w14:textId="77777777" w:rsidR="00003EAD" w:rsidRDefault="00003EAD" w:rsidP="00003EAD">
      <w:pPr>
        <w:pStyle w:val="ListParagraph"/>
      </w:pPr>
    </w:p>
    <w:p w14:paraId="3496247C" w14:textId="77777777" w:rsidR="00003EAD" w:rsidRDefault="00003EAD" w:rsidP="00003EAD">
      <w:pPr>
        <w:pStyle w:val="ListParagraph"/>
      </w:pPr>
    </w:p>
    <w:p w14:paraId="1E9D8D8D" w14:textId="77777777" w:rsidR="00003EAD" w:rsidRDefault="00003EAD" w:rsidP="00003EAD">
      <w:pPr>
        <w:pStyle w:val="ListParagraph"/>
      </w:pPr>
    </w:p>
    <w:p w14:paraId="0E9025D5" w14:textId="77777777" w:rsidR="00003EAD" w:rsidRDefault="00003EAD" w:rsidP="00003EAD">
      <w:pPr>
        <w:pStyle w:val="ListParagraph"/>
      </w:pPr>
    </w:p>
    <w:p w14:paraId="12ADAFB2" w14:textId="77777777" w:rsidR="00003EAD" w:rsidRDefault="00003EAD" w:rsidP="00003EAD">
      <w:pPr>
        <w:pStyle w:val="ListParagraph"/>
      </w:pPr>
    </w:p>
    <w:p w14:paraId="460EFF4D" w14:textId="77777777" w:rsidR="00003EAD" w:rsidRDefault="00003EAD" w:rsidP="00003EAD">
      <w:pPr>
        <w:pStyle w:val="ListParagraph"/>
      </w:pPr>
    </w:p>
    <w:p w14:paraId="685B58DE" w14:textId="77777777" w:rsidR="00003EAD" w:rsidRDefault="00003EAD" w:rsidP="00003EAD">
      <w:pPr>
        <w:pStyle w:val="ListParagraph"/>
      </w:pPr>
    </w:p>
    <w:p w14:paraId="5F3D5A74" w14:textId="49B5B8A8" w:rsidR="00003EAD" w:rsidRDefault="009A2612" w:rsidP="00003EAD">
      <w:pPr>
        <w:pStyle w:val="ListParagraph"/>
      </w:pPr>
      <w:r>
        <w:t xml:space="preserve">                         </w:t>
      </w:r>
    </w:p>
    <w:p w14:paraId="1E5993C0" w14:textId="409C7DD4" w:rsidR="00003EAD" w:rsidRPr="00311B38" w:rsidRDefault="003A4E86" w:rsidP="00311B38">
      <w:pPr>
        <w:pStyle w:val="Heading3"/>
        <w:rPr>
          <w:sz w:val="26"/>
          <w:szCs w:val="26"/>
        </w:rPr>
      </w:pPr>
      <w:bookmarkStart w:id="38" w:name="_Toc215054355"/>
      <w:r w:rsidRPr="00311B38">
        <w:rPr>
          <w:sz w:val="26"/>
          <w:szCs w:val="26"/>
        </w:rPr>
        <w:t>Hình 6. Giao diện Tìm kiếm</w:t>
      </w:r>
      <w:bookmarkEnd w:id="38"/>
    </w:p>
    <w:p w14:paraId="6EE3519C" w14:textId="77777777" w:rsidR="009A2612" w:rsidRDefault="009A2612" w:rsidP="00311B38"/>
    <w:p w14:paraId="7051F904" w14:textId="77777777" w:rsidR="003A4E86" w:rsidRPr="00CD1849" w:rsidRDefault="7E25CE90" w:rsidP="00311B38">
      <w:pPr>
        <w:pStyle w:val="Heading3"/>
      </w:pPr>
      <w:bookmarkStart w:id="39" w:name="_Toc215054356"/>
      <w:r w:rsidRPr="00311B38">
        <w:rPr>
          <w:noProof/>
          <w:sz w:val="26"/>
          <w:szCs w:val="26"/>
        </w:rPr>
        <w:drawing>
          <wp:anchor distT="0" distB="0" distL="114300" distR="114300" simplePos="0" relativeHeight="251658752" behindDoc="0" locked="0" layoutInCell="1" allowOverlap="1" wp14:anchorId="7A82DA04" wp14:editId="604AFC03">
            <wp:simplePos x="0" y="0"/>
            <wp:positionH relativeFrom="column">
              <wp:align>left</wp:align>
            </wp:positionH>
            <wp:positionV relativeFrom="paragraph">
              <wp:posOffset>0</wp:posOffset>
            </wp:positionV>
            <wp:extent cx="5441156" cy="5063423"/>
            <wp:effectExtent l="0" t="0" r="0" b="0"/>
            <wp:wrapSquare wrapText="bothSides"/>
            <wp:docPr id="1484893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93923" name="Picture 1484893923"/>
                    <pic:cNvPicPr/>
                  </pic:nvPicPr>
                  <pic:blipFill>
                    <a:blip r:embed="rId28">
                      <a:extLst>
                        <a:ext uri="{28A0092B-C50C-407E-A947-70E740481C1C}">
                          <a14:useLocalDpi xmlns:a14="http://schemas.microsoft.com/office/drawing/2010/main"/>
                        </a:ext>
                      </a:extLst>
                    </a:blip>
                    <a:stretch>
                      <a:fillRect/>
                    </a:stretch>
                  </pic:blipFill>
                  <pic:spPr>
                    <a:xfrm>
                      <a:off x="0" y="0"/>
                      <a:ext cx="5441156" cy="5063423"/>
                    </a:xfrm>
                    <a:prstGeom prst="rect">
                      <a:avLst/>
                    </a:prstGeom>
                  </pic:spPr>
                </pic:pic>
              </a:graphicData>
            </a:graphic>
            <wp14:sizeRelH relativeFrom="page">
              <wp14:pctWidth>0</wp14:pctWidth>
            </wp14:sizeRelH>
            <wp14:sizeRelV relativeFrom="page">
              <wp14:pctHeight>0</wp14:pctHeight>
            </wp14:sizeRelV>
          </wp:anchor>
        </w:drawing>
      </w:r>
      <w:r w:rsidR="003A4E86" w:rsidRPr="00311B38">
        <w:rPr>
          <w:sz w:val="26"/>
          <w:szCs w:val="26"/>
        </w:rPr>
        <w:t>Hình 7. Giao diện Kết quả tìm kiếm (Lí lịch giáo viên</w:t>
      </w:r>
      <w:r w:rsidR="003A4E86" w:rsidRPr="00CD1849">
        <w:t>)</w:t>
      </w:r>
      <w:bookmarkEnd w:id="39"/>
    </w:p>
    <w:p w14:paraId="279479AB" w14:textId="13CAF15D" w:rsidR="1FC8ABFA" w:rsidRDefault="1FC8ABFA" w:rsidP="77FBFFDA">
      <w:pPr>
        <w:pStyle w:val="ListParagraph"/>
      </w:pPr>
    </w:p>
    <w:p w14:paraId="1CAB6AEE" w14:textId="0170E779" w:rsidR="77FBFFDA" w:rsidRDefault="77FBFFDA" w:rsidP="77FBFFDA">
      <w:pPr>
        <w:pStyle w:val="ListParagraph"/>
      </w:pPr>
    </w:p>
    <w:p w14:paraId="2BBFF4DE" w14:textId="64459CD7" w:rsidR="4803C4E1" w:rsidRDefault="4803C4E1" w:rsidP="4803C4E1"/>
    <w:p w14:paraId="4C2618FE" w14:textId="5CACD8EF" w:rsidR="003A4E86" w:rsidRPr="001B0655" w:rsidRDefault="3001DC25" w:rsidP="00311B38">
      <w:pPr>
        <w:pStyle w:val="Heading3"/>
        <w:rPr>
          <w:sz w:val="26"/>
          <w:szCs w:val="26"/>
        </w:rPr>
      </w:pPr>
      <w:bookmarkStart w:id="40" w:name="_Toc215054357"/>
      <w:r w:rsidRPr="001B0655">
        <w:rPr>
          <w:noProof/>
          <w:sz w:val="26"/>
          <w:szCs w:val="26"/>
        </w:rPr>
        <w:drawing>
          <wp:anchor distT="0" distB="0" distL="114300" distR="114300" simplePos="0" relativeHeight="251656704" behindDoc="0" locked="0" layoutInCell="1" allowOverlap="1" wp14:anchorId="10793CF0" wp14:editId="4558A067">
            <wp:simplePos x="0" y="0"/>
            <wp:positionH relativeFrom="column">
              <wp:align>left</wp:align>
            </wp:positionH>
            <wp:positionV relativeFrom="paragraph">
              <wp:posOffset>0</wp:posOffset>
            </wp:positionV>
            <wp:extent cx="5629174" cy="3619420"/>
            <wp:effectExtent l="0" t="0" r="0" b="0"/>
            <wp:wrapSquare wrapText="bothSides"/>
            <wp:docPr id="1003102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02091" name="Picture 1003102091"/>
                    <pic:cNvPicPr/>
                  </pic:nvPicPr>
                  <pic:blipFill>
                    <a:blip r:embed="rId29">
                      <a:extLst>
                        <a:ext uri="{28A0092B-C50C-407E-A947-70E740481C1C}">
                          <a14:useLocalDpi xmlns:a14="http://schemas.microsoft.com/office/drawing/2010/main"/>
                        </a:ext>
                      </a:extLst>
                    </a:blip>
                    <a:stretch>
                      <a:fillRect/>
                    </a:stretch>
                  </pic:blipFill>
                  <pic:spPr>
                    <a:xfrm>
                      <a:off x="0" y="0"/>
                      <a:ext cx="5629174" cy="3619420"/>
                    </a:xfrm>
                    <a:prstGeom prst="rect">
                      <a:avLst/>
                    </a:prstGeom>
                  </pic:spPr>
                </pic:pic>
              </a:graphicData>
            </a:graphic>
            <wp14:sizeRelH relativeFrom="page">
              <wp14:pctWidth>0</wp14:pctWidth>
            </wp14:sizeRelH>
            <wp14:sizeRelV relativeFrom="page">
              <wp14:pctHeight>0</wp14:pctHeight>
            </wp14:sizeRelV>
          </wp:anchor>
        </w:drawing>
      </w:r>
      <w:r w:rsidR="003A4E86" w:rsidRPr="001B0655">
        <w:rPr>
          <w:sz w:val="26"/>
          <w:szCs w:val="26"/>
        </w:rPr>
        <w:t>Hình 8. Giao diện Lịch Phân công</w:t>
      </w:r>
      <w:bookmarkEnd w:id="40"/>
    </w:p>
    <w:p w14:paraId="3F907F26" w14:textId="77777777" w:rsidR="00ED23D2" w:rsidRDefault="00ED23D2" w:rsidP="00ED23D2">
      <w:pPr>
        <w:pStyle w:val="ListParagraph"/>
        <w:jc w:val="center"/>
        <w:rPr>
          <w:sz w:val="26"/>
          <w:szCs w:val="26"/>
        </w:rPr>
      </w:pPr>
    </w:p>
    <w:p w14:paraId="09DA34AF" w14:textId="77777777" w:rsidR="00ED23D2" w:rsidRPr="00ED23D2" w:rsidRDefault="00ED23D2" w:rsidP="00ED23D2">
      <w:pPr>
        <w:pStyle w:val="ListParagraph"/>
        <w:jc w:val="center"/>
        <w:rPr>
          <w:sz w:val="26"/>
          <w:szCs w:val="26"/>
        </w:rPr>
      </w:pPr>
    </w:p>
    <w:p w14:paraId="113A8E90" w14:textId="4A671B69" w:rsidR="3001DC25" w:rsidRDefault="003A4E86" w:rsidP="003A4E86">
      <w:r>
        <w:rPr>
          <w:noProof/>
        </w:rPr>
        <w:drawing>
          <wp:anchor distT="0" distB="0" distL="114300" distR="114300" simplePos="0" relativeHeight="251655680" behindDoc="0" locked="0" layoutInCell="1" allowOverlap="1" wp14:anchorId="5512CC88" wp14:editId="7093589F">
            <wp:simplePos x="0" y="0"/>
            <wp:positionH relativeFrom="margin">
              <wp:align>left</wp:align>
            </wp:positionH>
            <wp:positionV relativeFrom="paragraph">
              <wp:posOffset>349885</wp:posOffset>
            </wp:positionV>
            <wp:extent cx="5610225" cy="3461385"/>
            <wp:effectExtent l="0" t="0" r="9525" b="5715"/>
            <wp:wrapSquare wrapText="bothSides"/>
            <wp:docPr id="473484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4420" name="Picture 473484420"/>
                    <pic:cNvPicPr/>
                  </pic:nvPicPr>
                  <pic:blipFill>
                    <a:blip r:embed="rId30">
                      <a:extLst>
                        <a:ext uri="{28A0092B-C50C-407E-A947-70E740481C1C}">
                          <a14:useLocalDpi xmlns:a14="http://schemas.microsoft.com/office/drawing/2010/main"/>
                        </a:ext>
                      </a:extLst>
                    </a:blip>
                    <a:stretch>
                      <a:fillRect/>
                    </a:stretch>
                  </pic:blipFill>
                  <pic:spPr>
                    <a:xfrm>
                      <a:off x="0" y="0"/>
                      <a:ext cx="5610225" cy="3461385"/>
                    </a:xfrm>
                    <a:prstGeom prst="rect">
                      <a:avLst/>
                    </a:prstGeom>
                  </pic:spPr>
                </pic:pic>
              </a:graphicData>
            </a:graphic>
            <wp14:sizeRelH relativeFrom="page">
              <wp14:pctWidth>0</wp14:pctWidth>
            </wp14:sizeRelH>
            <wp14:sizeRelV relativeFrom="page">
              <wp14:pctHeight>0</wp14:pctHeight>
            </wp14:sizeRelV>
          </wp:anchor>
        </w:drawing>
      </w:r>
    </w:p>
    <w:p w14:paraId="3ED9E290" w14:textId="77777777" w:rsidR="003A4E86" w:rsidRPr="001B0655" w:rsidRDefault="003A4E86" w:rsidP="001B0655">
      <w:pPr>
        <w:pStyle w:val="Heading3"/>
        <w:rPr>
          <w:sz w:val="26"/>
          <w:szCs w:val="26"/>
        </w:rPr>
      </w:pPr>
      <w:bookmarkStart w:id="41" w:name="_Toc215054358"/>
      <w:r w:rsidRPr="001B0655">
        <w:rPr>
          <w:sz w:val="26"/>
          <w:szCs w:val="26"/>
        </w:rPr>
        <w:t>Hình 9. Giao diện Thêm Phân công</w:t>
      </w:r>
      <w:bookmarkEnd w:id="41"/>
    </w:p>
    <w:p w14:paraId="17DE8046" w14:textId="77777777" w:rsidR="00B17590" w:rsidRDefault="00B17590" w:rsidP="00003EAD">
      <w:pPr>
        <w:rPr>
          <w:b/>
          <w:bCs/>
        </w:rPr>
      </w:pPr>
    </w:p>
    <w:p w14:paraId="69D46192" w14:textId="77777777" w:rsidR="00B17590" w:rsidRDefault="00B17590" w:rsidP="00003EAD">
      <w:pPr>
        <w:rPr>
          <w:b/>
          <w:bCs/>
        </w:rPr>
      </w:pPr>
    </w:p>
    <w:p w14:paraId="4678AECB" w14:textId="343539BD" w:rsidR="00FF19B7" w:rsidRDefault="00FF19B7" w:rsidP="001B0655">
      <w:pPr>
        <w:pStyle w:val="Heading2"/>
      </w:pPr>
      <w:bookmarkStart w:id="42" w:name="_Toc215054359"/>
      <w:r>
        <w:t>3.3. Mô tả các chức năng</w:t>
      </w:r>
      <w:bookmarkEnd w:id="42"/>
    </w:p>
    <w:p w14:paraId="6602D717" w14:textId="72EDA2E6" w:rsidR="00FF19B7" w:rsidRDefault="00F01888" w:rsidP="009A3D7D">
      <w:pPr>
        <w:spacing w:before="120" w:line="288" w:lineRule="auto"/>
        <w:rPr>
          <w:sz w:val="26"/>
          <w:szCs w:val="26"/>
        </w:rPr>
      </w:pPr>
      <w:r w:rsidRPr="00F01888">
        <w:rPr>
          <w:sz w:val="26"/>
          <w:szCs w:val="26"/>
        </w:rPr>
        <w:t>- Thêm</w:t>
      </w:r>
      <w:r w:rsidR="00F963B5">
        <w:rPr>
          <w:sz w:val="26"/>
          <w:szCs w:val="26"/>
        </w:rPr>
        <w:t xml:space="preserve"> thông tin giáo viên</w:t>
      </w:r>
      <w:r w:rsidRPr="00F01888">
        <w:rPr>
          <w:sz w:val="26"/>
          <w:szCs w:val="26"/>
        </w:rPr>
        <w:t>giáo viên:</w:t>
      </w:r>
      <w:r>
        <w:rPr>
          <w:sz w:val="26"/>
          <w:szCs w:val="26"/>
        </w:rPr>
        <w:t xml:space="preserve"> Khi người dùng nhập thông tin (mã số, email, họ lót, tên, phái, ngày sinh) và nhấn nút “Thêm” mã Python sẽ lấy các giá trị này và thêm một bản ghi mới vào bảng GIAOVIEN trong SQL Server. </w:t>
      </w:r>
    </w:p>
    <w:p w14:paraId="40490B00" w14:textId="711416A6" w:rsidR="00F01888" w:rsidRDefault="00F01888" w:rsidP="009A3D7D">
      <w:pPr>
        <w:spacing w:before="120" w:line="288" w:lineRule="auto"/>
        <w:rPr>
          <w:sz w:val="26"/>
          <w:szCs w:val="26"/>
        </w:rPr>
      </w:pPr>
      <w:r>
        <w:rPr>
          <w:sz w:val="26"/>
          <w:szCs w:val="26"/>
        </w:rPr>
        <w:t xml:space="preserve">- Lưu </w:t>
      </w:r>
      <w:r w:rsidR="00F963B5">
        <w:rPr>
          <w:sz w:val="26"/>
          <w:szCs w:val="26"/>
        </w:rPr>
        <w:t>thông tin giáo viên: Sau khi người dùng nhấn nút “Lưu” hệ thống sẽ ghi tất cả dữ liệu</w:t>
      </w:r>
      <w:r w:rsidR="007321F6">
        <w:rPr>
          <w:sz w:val="26"/>
          <w:szCs w:val="26"/>
        </w:rPr>
        <w:t xml:space="preserve"> đã thêm/ sửa</w:t>
      </w:r>
      <w:r w:rsidR="00F963B5">
        <w:rPr>
          <w:sz w:val="26"/>
          <w:szCs w:val="26"/>
        </w:rPr>
        <w:t xml:space="preserve"> vào cơ sở dữ liệu, đảm bảo dữ liệu sẽ tồn tại khi mở lại chương trình.</w:t>
      </w:r>
    </w:p>
    <w:p w14:paraId="03BF8AAE" w14:textId="65F24A64" w:rsidR="00F963B5" w:rsidRDefault="00F963B5" w:rsidP="009A3D7D">
      <w:pPr>
        <w:spacing w:before="120" w:line="288" w:lineRule="auto"/>
        <w:rPr>
          <w:sz w:val="26"/>
          <w:szCs w:val="26"/>
        </w:rPr>
      </w:pPr>
      <w:r>
        <w:rPr>
          <w:sz w:val="26"/>
          <w:szCs w:val="26"/>
        </w:rPr>
        <w:t xml:space="preserve">- Sửa thông tin giáo viên: </w:t>
      </w:r>
      <w:r w:rsidR="002F68A7">
        <w:rPr>
          <w:sz w:val="26"/>
          <w:szCs w:val="26"/>
        </w:rPr>
        <w:t>Khi người dùng chọn một giáo viên từ bảng danh sách, thông tin sẽ hiển thị lên các ô nhập. Sau khi chỉnh sửa và nhấn nút “</w:t>
      </w:r>
      <w:r w:rsidR="007321F6">
        <w:rPr>
          <w:sz w:val="26"/>
          <w:szCs w:val="26"/>
        </w:rPr>
        <w:t>Lưu</w:t>
      </w:r>
      <w:r w:rsidR="002F68A7">
        <w:rPr>
          <w:sz w:val="26"/>
          <w:szCs w:val="26"/>
        </w:rPr>
        <w:t>” hệ thống sẽ cập nhật thông tin trên bảng danh sách.</w:t>
      </w:r>
    </w:p>
    <w:p w14:paraId="0A2E5661" w14:textId="059FE341" w:rsidR="00F963B5" w:rsidRDefault="00F963B5" w:rsidP="00F963B5">
      <w:pPr>
        <w:spacing w:before="120" w:line="288" w:lineRule="auto"/>
        <w:rPr>
          <w:sz w:val="26"/>
          <w:szCs w:val="26"/>
        </w:rPr>
      </w:pPr>
      <w:r w:rsidRPr="00F963B5">
        <w:rPr>
          <w:sz w:val="26"/>
          <w:szCs w:val="26"/>
        </w:rPr>
        <w:t>-</w:t>
      </w:r>
      <w:r w:rsidR="002F68A7">
        <w:rPr>
          <w:sz w:val="26"/>
          <w:szCs w:val="26"/>
        </w:rPr>
        <w:t xml:space="preserve"> </w:t>
      </w:r>
      <w:r>
        <w:rPr>
          <w:sz w:val="26"/>
          <w:szCs w:val="26"/>
        </w:rPr>
        <w:t>Hủy thông tin giáo viên:</w:t>
      </w:r>
      <w:r w:rsidR="002F68A7">
        <w:rPr>
          <w:sz w:val="26"/>
          <w:szCs w:val="26"/>
        </w:rPr>
        <w:t xml:space="preserve"> Khi người dùng nhấn nút “Hủy” tất cả các dữ liệu trên ô nhập sẽ được xóa sạch và dòng được chọn dưới bảng danh sách sẽ bỏ chọn dòng.</w:t>
      </w:r>
    </w:p>
    <w:p w14:paraId="1834B681" w14:textId="2657FC8B" w:rsidR="002F68A7" w:rsidRDefault="002F68A7" w:rsidP="00F963B5">
      <w:pPr>
        <w:spacing w:before="120" w:line="288" w:lineRule="auto"/>
        <w:rPr>
          <w:sz w:val="26"/>
          <w:szCs w:val="26"/>
        </w:rPr>
      </w:pPr>
      <w:r>
        <w:rPr>
          <w:sz w:val="26"/>
          <w:szCs w:val="26"/>
        </w:rPr>
        <w:t>- Xóa thông tin giáo viên: Khi người dùng chọn một giáo viên từ bảng danh sách và nhấn nút “Xóa” hệ thống sẽ xóa giáo viên ra khỏi danh sách.</w:t>
      </w:r>
    </w:p>
    <w:p w14:paraId="05EF7919" w14:textId="63F49D86" w:rsidR="002F68A7" w:rsidRPr="00F963B5" w:rsidRDefault="002F68A7" w:rsidP="00F963B5">
      <w:pPr>
        <w:spacing w:before="120" w:line="288" w:lineRule="auto"/>
        <w:rPr>
          <w:sz w:val="26"/>
          <w:szCs w:val="26"/>
        </w:rPr>
      </w:pPr>
      <w:r>
        <w:rPr>
          <w:sz w:val="26"/>
          <w:szCs w:val="26"/>
        </w:rPr>
        <w:t xml:space="preserve">- Thoát: </w:t>
      </w:r>
      <w:r w:rsidR="007321F6">
        <w:rPr>
          <w:sz w:val="26"/>
          <w:szCs w:val="26"/>
        </w:rPr>
        <w:t>Khi người dùng nhấn nút “Thoát” hệ thống sẽ quay về trang chủ.</w:t>
      </w:r>
    </w:p>
    <w:p w14:paraId="7E6AF19D" w14:textId="1C547680" w:rsidR="00DD4CB5" w:rsidRPr="00CD1849" w:rsidRDefault="00DD4CB5" w:rsidP="001B0655">
      <w:pPr>
        <w:pStyle w:val="Heading2"/>
      </w:pPr>
      <w:bookmarkStart w:id="43" w:name="_Toc215054360"/>
      <w:r w:rsidRPr="00CD1849">
        <w:t>3.</w:t>
      </w:r>
      <w:r w:rsidR="00FF19B7">
        <w:t>4</w:t>
      </w:r>
      <w:r w:rsidRPr="00CD1849">
        <w:t>. Code ứng dụng với Tkinter</w:t>
      </w:r>
      <w:bookmarkEnd w:id="43"/>
      <w:r w:rsidRPr="00CD1849">
        <w:t xml:space="preserve"> </w:t>
      </w:r>
    </w:p>
    <w:p w14:paraId="02614873" w14:textId="4E159628" w:rsidR="007850A3" w:rsidRPr="001B0655" w:rsidRDefault="3F7F6D9F" w:rsidP="001B0655">
      <w:pPr>
        <w:pStyle w:val="Heading3"/>
        <w:jc w:val="both"/>
        <w:rPr>
          <w:b/>
          <w:sz w:val="26"/>
          <w:szCs w:val="26"/>
          <w:lang w:val="vi-VN"/>
        </w:rPr>
      </w:pPr>
      <w:bookmarkStart w:id="44" w:name="_Toc215054361"/>
      <w:r w:rsidRPr="001B0655">
        <w:rPr>
          <w:sz w:val="26"/>
          <w:szCs w:val="26"/>
          <w:lang w:val="vi-VN"/>
        </w:rPr>
        <w:t>3.</w:t>
      </w:r>
      <w:r w:rsidR="00FF19B7" w:rsidRPr="001B0655">
        <w:rPr>
          <w:sz w:val="26"/>
          <w:szCs w:val="26"/>
        </w:rPr>
        <w:t>4</w:t>
      </w:r>
      <w:r w:rsidRPr="001B0655">
        <w:rPr>
          <w:sz w:val="26"/>
          <w:szCs w:val="26"/>
          <w:lang w:val="vi-VN"/>
        </w:rPr>
        <w:t>.1. Kết nối SQL Server</w:t>
      </w:r>
      <w:bookmarkEnd w:id="44"/>
    </w:p>
    <w:p w14:paraId="4D613BDE" w14:textId="348FF751" w:rsidR="00DD4CB5" w:rsidRPr="009A2612" w:rsidRDefault="6657CA8B" w:rsidP="00003EAD">
      <w:r>
        <w:rPr>
          <w:noProof/>
        </w:rPr>
        <w:drawing>
          <wp:inline distT="0" distB="0" distL="0" distR="0" wp14:anchorId="6A7D1F1F" wp14:editId="28496C65">
            <wp:extent cx="5762625" cy="1943100"/>
            <wp:effectExtent l="0" t="0" r="0" b="0"/>
            <wp:docPr id="1767204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04777" name="Picture 1767204777"/>
                    <pic:cNvPicPr/>
                  </pic:nvPicPr>
                  <pic:blipFill>
                    <a:blip r:embed="rId31">
                      <a:extLst>
                        <a:ext uri="{28A0092B-C50C-407E-A947-70E740481C1C}">
                          <a14:useLocalDpi xmlns:a14="http://schemas.microsoft.com/office/drawing/2010/main"/>
                        </a:ext>
                      </a:extLst>
                    </a:blip>
                    <a:stretch>
                      <a:fillRect/>
                    </a:stretch>
                  </pic:blipFill>
                  <pic:spPr>
                    <a:xfrm>
                      <a:off x="0" y="0"/>
                      <a:ext cx="5762625" cy="1943100"/>
                    </a:xfrm>
                    <a:prstGeom prst="rect">
                      <a:avLst/>
                    </a:prstGeom>
                  </pic:spPr>
                </pic:pic>
              </a:graphicData>
            </a:graphic>
          </wp:inline>
        </w:drawing>
      </w:r>
    </w:p>
    <w:p w14:paraId="70E030A9" w14:textId="64BD174E" w:rsidR="00DD4CB5" w:rsidRPr="001B0655" w:rsidRDefault="3F7F6D9F" w:rsidP="001B0655">
      <w:pPr>
        <w:pStyle w:val="Heading3"/>
        <w:jc w:val="both"/>
        <w:rPr>
          <w:b/>
          <w:sz w:val="26"/>
          <w:szCs w:val="26"/>
          <w:lang w:val="vi-VN"/>
        </w:rPr>
      </w:pPr>
      <w:bookmarkStart w:id="45" w:name="_Toc215054362"/>
      <w:r w:rsidRPr="001B0655">
        <w:rPr>
          <w:sz w:val="26"/>
          <w:szCs w:val="26"/>
          <w:lang w:val="vi-VN"/>
        </w:rPr>
        <w:t>3.</w:t>
      </w:r>
      <w:r w:rsidR="00FF19B7" w:rsidRPr="001B0655">
        <w:rPr>
          <w:sz w:val="26"/>
          <w:szCs w:val="26"/>
        </w:rPr>
        <w:t>4</w:t>
      </w:r>
      <w:r w:rsidRPr="001B0655">
        <w:rPr>
          <w:sz w:val="26"/>
          <w:szCs w:val="26"/>
          <w:lang w:val="vi-VN"/>
        </w:rPr>
        <w:t>.2.  Form Trang chủ</w:t>
      </w:r>
      <w:bookmarkEnd w:id="45"/>
    </w:p>
    <w:p w14:paraId="183A8954" w14:textId="59523DFD" w:rsidR="00DD4CB5" w:rsidRPr="00CD1849" w:rsidRDefault="5AB7104F" w:rsidP="009A3D7D">
      <w:pPr>
        <w:pStyle w:val="ListParagraph"/>
        <w:numPr>
          <w:ilvl w:val="0"/>
          <w:numId w:val="11"/>
        </w:numPr>
        <w:spacing w:before="120" w:line="288" w:lineRule="auto"/>
        <w:rPr>
          <w:sz w:val="26"/>
          <w:szCs w:val="26"/>
          <w:lang w:val="vi-VN"/>
        </w:rPr>
      </w:pPr>
      <w:r w:rsidRPr="00CD1849">
        <w:rPr>
          <w:sz w:val="26"/>
          <w:szCs w:val="26"/>
          <w:lang w:val="vi-VN"/>
        </w:rPr>
        <w:t>Giao diện</w:t>
      </w:r>
    </w:p>
    <w:p w14:paraId="4C8E9EB0" w14:textId="2496BBD3" w:rsidR="00DD4CB5" w:rsidRDefault="7E7C95E1" w:rsidP="1392B9CF">
      <w:pPr>
        <w:shd w:val="clear" w:color="auto" w:fill="1F1F1F"/>
        <w:spacing w:line="285" w:lineRule="auto"/>
      </w:pPr>
      <w:r w:rsidRPr="1392B9CF">
        <w:rPr>
          <w:rFonts w:ascii="Consolas" w:eastAsia="Consolas" w:hAnsi="Consolas" w:cs="Consolas"/>
          <w:color w:val="6A9955"/>
          <w:sz w:val="21"/>
          <w:szCs w:val="21"/>
          <w:lang w:val="vi-VN"/>
        </w:rPr>
        <w:t># -------------------------- FORM ĐĂNG NHẬP --------------------------</w:t>
      </w:r>
    </w:p>
    <w:p w14:paraId="6B99CA5B" w14:textId="513A9935" w:rsidR="00DD4CB5" w:rsidRDefault="7E7C95E1" w:rsidP="1392B9CF">
      <w:pPr>
        <w:shd w:val="clear" w:color="auto" w:fill="1F1F1F"/>
        <w:spacing w:line="285" w:lineRule="auto"/>
      </w:pPr>
      <w:r w:rsidRPr="1392B9CF">
        <w:rPr>
          <w:rFonts w:ascii="Consolas" w:eastAsia="Consolas" w:hAnsi="Consolas" w:cs="Consolas"/>
          <w:color w:val="569CD6"/>
          <w:sz w:val="21"/>
          <w:szCs w:val="21"/>
          <w:lang w:val="vi-VN"/>
        </w:rPr>
        <w:t>class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LoginForm</w:t>
      </w:r>
      <w:r w:rsidRPr="1392B9CF">
        <w:rPr>
          <w:rFonts w:ascii="Consolas" w:eastAsia="Consolas" w:hAnsi="Consolas" w:cs="Consolas"/>
          <w:color w:val="CCCCCC"/>
          <w:sz w:val="21"/>
          <w:szCs w:val="21"/>
          <w:lang w:val="vi-VN"/>
        </w:rPr>
        <w:t>:</w:t>
      </w:r>
    </w:p>
    <w:p w14:paraId="5B70D5BA" w14:textId="37957D3E"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__init__</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p>
    <w:p w14:paraId="32FB534B" w14:textId="07A1FFFB"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p>
    <w:p w14:paraId="5902F65D" w14:textId="567B4D52"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title</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"Đăng nhập hệ thống"</w:t>
      </w:r>
      <w:r w:rsidRPr="1392B9CF">
        <w:rPr>
          <w:rFonts w:ascii="Consolas" w:eastAsia="Consolas" w:hAnsi="Consolas" w:cs="Consolas"/>
          <w:color w:val="CCCCCC"/>
          <w:sz w:val="21"/>
          <w:szCs w:val="21"/>
          <w:lang w:val="vi-VN"/>
        </w:rPr>
        <w:t>)</w:t>
      </w:r>
    </w:p>
    <w:p w14:paraId="7291B7FE" w14:textId="1E4C0AE2"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center_window</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300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230</w:t>
      </w:r>
      <w:r w:rsidRPr="1392B9CF">
        <w:rPr>
          <w:rFonts w:ascii="Consolas" w:eastAsia="Consolas" w:hAnsi="Consolas" w:cs="Consolas"/>
          <w:color w:val="CCCCCC"/>
          <w:sz w:val="21"/>
          <w:szCs w:val="21"/>
          <w:lang w:val="vi-VN"/>
        </w:rPr>
        <w:t>)</w:t>
      </w:r>
    </w:p>
    <w:p w14:paraId="304A3F5A" w14:textId="3B09C72A" w:rsidR="00DD4CB5" w:rsidRDefault="00DD4CB5" w:rsidP="1392B9CF">
      <w:pPr>
        <w:shd w:val="clear" w:color="auto" w:fill="1F1F1F"/>
        <w:spacing w:line="285" w:lineRule="auto"/>
      </w:pPr>
    </w:p>
    <w:p w14:paraId="4B91EE68" w14:textId="542E0888"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"Đăng nhập"</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14</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"bold"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054B0BA0" w14:textId="074F2AAD" w:rsidR="00DD4CB5" w:rsidRDefault="00DD4CB5" w:rsidP="1392B9CF">
      <w:pPr>
        <w:shd w:val="clear" w:color="auto" w:fill="1F1F1F"/>
        <w:spacing w:line="285" w:lineRule="auto"/>
      </w:pPr>
    </w:p>
    <w:p w14:paraId="6E0BDDAC" w14:textId="2CFD7885"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lastRenderedPageBreak/>
        <w:t xml:space="preserve">        </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w:t>
      </w:r>
      <w:r w:rsidRPr="1392B9CF">
        <w:rPr>
          <w:rFonts w:ascii="Consolas" w:eastAsia="Consolas" w:hAnsi="Consolas" w:cs="Consolas"/>
          <w:color w:val="CCCCCC"/>
          <w:sz w:val="21"/>
          <w:szCs w:val="21"/>
          <w:lang w:val="vi-VN"/>
        </w:rPr>
        <w:t>)</w:t>
      </w:r>
    </w:p>
    <w:p w14:paraId="17B37BD9" w14:textId="3760201D"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p>
    <w:p w14:paraId="7A792364" w14:textId="67E5CD56" w:rsidR="00DD4CB5" w:rsidRDefault="00DD4CB5" w:rsidP="1392B9CF">
      <w:pPr>
        <w:shd w:val="clear" w:color="auto" w:fill="1F1F1F"/>
        <w:spacing w:line="285" w:lineRule="auto"/>
      </w:pPr>
    </w:p>
    <w:p w14:paraId="507C6675" w14:textId="0BC5A75B"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"Tài khoản:"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w:t>
      </w:r>
    </w:p>
    <w:p w14:paraId="79CA5F81" w14:textId="7A8C1585"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txt_user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25</w:t>
      </w:r>
      <w:r w:rsidRPr="1392B9CF">
        <w:rPr>
          <w:rFonts w:ascii="Consolas" w:eastAsia="Consolas" w:hAnsi="Consolas" w:cs="Consolas"/>
          <w:color w:val="CCCCCC"/>
          <w:sz w:val="21"/>
          <w:szCs w:val="21"/>
          <w:lang w:val="vi-VN"/>
        </w:rPr>
        <w:t>)</w:t>
      </w:r>
    </w:p>
    <w:p w14:paraId="16AFDC40" w14:textId="29B4B1DF"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txt_user</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w:t>
      </w:r>
    </w:p>
    <w:p w14:paraId="548F20E6" w14:textId="17438FD5" w:rsidR="00DD4CB5" w:rsidRDefault="00DD4CB5" w:rsidP="1392B9CF">
      <w:pPr>
        <w:shd w:val="clear" w:color="auto" w:fill="1F1F1F"/>
        <w:spacing w:line="285" w:lineRule="auto"/>
      </w:pPr>
    </w:p>
    <w:p w14:paraId="5FF36FC1" w14:textId="7984E3D8"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"Mật khẩu:"</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w:t>
      </w:r>
    </w:p>
    <w:p w14:paraId="7309C6CC" w14:textId="227DD97F"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show_pass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False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trạng thái để bật/tắt mật khẩu</w:t>
      </w:r>
    </w:p>
    <w:p w14:paraId="3BFE03F4" w14:textId="7DA3796D"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txt_pass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show</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t>
      </w:r>
      <w:r w:rsidRPr="1392B9CF">
        <w:rPr>
          <w:rFonts w:ascii="Consolas" w:eastAsia="Consolas" w:hAnsi="Consolas" w:cs="Consolas"/>
          <w:color w:val="CCCCCC"/>
          <w:sz w:val="21"/>
          <w:szCs w:val="21"/>
          <w:lang w:val="vi-VN"/>
        </w:rPr>
        <w:t>)</w:t>
      </w:r>
    </w:p>
    <w:p w14:paraId="1A856F46" w14:textId="3C56D072"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txt_pass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w:t>
      </w:r>
    </w:p>
    <w:p w14:paraId="03D648D1" w14:textId="42578AFC" w:rsidR="00DD4CB5" w:rsidRDefault="00DD4CB5" w:rsidP="1392B9CF">
      <w:pPr>
        <w:shd w:val="clear" w:color="auto" w:fill="1F1F1F"/>
        <w:spacing w:line="285" w:lineRule="auto"/>
      </w:pPr>
    </w:p>
    <w:p w14:paraId="1E4E6E3E" w14:textId="1FF36AD6"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Nút hiện/ẩn mật khẩu</w:t>
      </w:r>
    </w:p>
    <w:p w14:paraId="370E3783" w14:textId="2887BD13"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Anpass</w:t>
      </w:r>
      <w:r w:rsidRPr="1392B9CF">
        <w:rPr>
          <w:rFonts w:ascii="Consolas" w:eastAsia="Consolas" w:hAnsi="Consolas" w:cs="Consolas"/>
          <w:color w:val="CCCCCC"/>
          <w:sz w:val="21"/>
          <w:szCs w:val="21"/>
          <w:lang w:val="vi-VN"/>
        </w:rPr>
        <w:t>():</w:t>
      </w:r>
    </w:p>
    <w:p w14:paraId="4AA113D9" w14:textId="7A3DA4D4"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if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show_pass</w:t>
      </w:r>
      <w:r w:rsidRPr="1392B9CF">
        <w:rPr>
          <w:rFonts w:ascii="Consolas" w:eastAsia="Consolas" w:hAnsi="Consolas" w:cs="Consolas"/>
          <w:color w:val="CCCCCC"/>
          <w:sz w:val="21"/>
          <w:szCs w:val="21"/>
          <w:lang w:val="vi-VN"/>
        </w:rPr>
        <w:t>:</w:t>
      </w:r>
    </w:p>
    <w:p w14:paraId="547ED7E2" w14:textId="5FBB35AB"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txt_pass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config</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show</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t>
      </w:r>
      <w:r w:rsidRPr="1392B9CF">
        <w:rPr>
          <w:rFonts w:ascii="Consolas" w:eastAsia="Consolas" w:hAnsi="Consolas" w:cs="Consolas"/>
          <w:color w:val="CCCCCC"/>
          <w:sz w:val="21"/>
          <w:szCs w:val="21"/>
          <w:lang w:val="vi-VN"/>
        </w:rPr>
        <w:t>)</w:t>
      </w:r>
    </w:p>
    <w:p w14:paraId="4ACF88DF" w14:textId="70FCE907"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btn_toggle_pass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config</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t>
      </w:r>
      <w:r w:rsidRPr="1392B9CF">
        <w:rPr>
          <w:rFonts w:ascii="Consolas" w:eastAsia="Consolas" w:hAnsi="Consolas" w:cs="Consolas"/>
          <w:color w:val="CCCCCC"/>
          <w:sz w:val="21"/>
          <w:szCs w:val="21"/>
          <w:lang w:val="vi-VN"/>
        </w:rPr>
        <w:t>)</w:t>
      </w:r>
    </w:p>
    <w:p w14:paraId="4D3D1B4E" w14:textId="1337885F"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show_pass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False</w:t>
      </w:r>
    </w:p>
    <w:p w14:paraId="32E7CC17" w14:textId="51C9CC6C"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else</w:t>
      </w:r>
      <w:r w:rsidRPr="1392B9CF">
        <w:rPr>
          <w:rFonts w:ascii="Consolas" w:eastAsia="Consolas" w:hAnsi="Consolas" w:cs="Consolas"/>
          <w:color w:val="CCCCCC"/>
          <w:sz w:val="21"/>
          <w:szCs w:val="21"/>
          <w:lang w:val="vi-VN"/>
        </w:rPr>
        <w:t>:</w:t>
      </w:r>
    </w:p>
    <w:p w14:paraId="575EEEDA" w14:textId="6E0C848C"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txt_pass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config</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show</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t>
      </w:r>
      <w:r w:rsidRPr="1392B9CF">
        <w:rPr>
          <w:rFonts w:ascii="Consolas" w:eastAsia="Consolas" w:hAnsi="Consolas" w:cs="Consolas"/>
          <w:color w:val="CCCCCC"/>
          <w:sz w:val="21"/>
          <w:szCs w:val="21"/>
          <w:lang w:val="vi-VN"/>
        </w:rPr>
        <w:t>)</w:t>
      </w:r>
    </w:p>
    <w:p w14:paraId="7B0E33A3" w14:textId="1BAFE574"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btn_toggle_pass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config</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t>
      </w:r>
      <w:r w:rsidRPr="1392B9CF">
        <w:rPr>
          <w:rFonts w:ascii="Consolas" w:eastAsia="Consolas" w:hAnsi="Consolas" w:cs="Consolas"/>
          <w:color w:val="CCCCCC"/>
          <w:sz w:val="21"/>
          <w:szCs w:val="21"/>
          <w:lang w:val="vi-VN"/>
        </w:rPr>
        <w:t>)</w:t>
      </w:r>
    </w:p>
    <w:p w14:paraId="295F8967" w14:textId="24BB0BBB"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show_pass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True</w:t>
      </w:r>
    </w:p>
    <w:p w14:paraId="63A527EA" w14:textId="4D8F1915" w:rsidR="00DD4CB5" w:rsidRDefault="00DD4CB5" w:rsidP="1392B9CF">
      <w:pPr>
        <w:shd w:val="clear" w:color="auto" w:fill="1F1F1F"/>
        <w:spacing w:line="285" w:lineRule="auto"/>
      </w:pPr>
    </w:p>
    <w:p w14:paraId="1722FB1E" w14:textId="75572C83"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btn_toggle_pass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Anpass</w:t>
      </w:r>
      <w:r w:rsidRPr="1392B9CF">
        <w:rPr>
          <w:rFonts w:ascii="Consolas" w:eastAsia="Consolas" w:hAnsi="Consolas" w:cs="Consolas"/>
          <w:color w:val="CCCCCC"/>
          <w:sz w:val="21"/>
          <w:szCs w:val="21"/>
          <w:lang w:val="vi-VN"/>
        </w:rPr>
        <w:t>)</w:t>
      </w:r>
    </w:p>
    <w:p w14:paraId="2E2B1EB6" w14:textId="7325FD91"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btn_toggle_pass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7B73186F" w14:textId="4060A390" w:rsidR="00DD4CB5" w:rsidRDefault="00DD4CB5" w:rsidP="1392B9CF">
      <w:pPr>
        <w:shd w:val="clear" w:color="auto" w:fill="1F1F1F"/>
        <w:spacing w:line="285" w:lineRule="auto"/>
      </w:pPr>
    </w:p>
    <w:p w14:paraId="089A19DA" w14:textId="747DA27E"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"Đăng nhập"</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login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12CB5721" w14:textId="26653482" w:rsidR="00DD4CB5" w:rsidRDefault="00DD4CB5" w:rsidP="1392B9CF">
      <w:pPr>
        <w:shd w:val="clear" w:color="auto" w:fill="1F1F1F"/>
        <w:spacing w:line="285" w:lineRule="auto"/>
      </w:pPr>
    </w:p>
    <w:p w14:paraId="329FB868" w14:textId="041FA29F"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Label "Tạo tài khoản" (gạch chân, trông như link)</w:t>
      </w:r>
    </w:p>
    <w:p w14:paraId="184DDC0F" w14:textId="292C27F4"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lbl_create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"Tạo tài khoản"</w:t>
      </w:r>
      <w:r w:rsidRPr="1392B9CF">
        <w:rPr>
          <w:rFonts w:ascii="Consolas" w:eastAsia="Consolas" w:hAnsi="Consolas" w:cs="Consolas"/>
          <w:color w:val="CCCCCC"/>
          <w:sz w:val="21"/>
          <w:szCs w:val="21"/>
          <w:lang w:val="vi-VN"/>
        </w:rPr>
        <w:t>,</w:t>
      </w:r>
    </w:p>
    <w:p w14:paraId="6787B6F4" w14:textId="58A9B2EF"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fg</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"blue"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cursor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"hand2"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"underline"</w:t>
      </w:r>
      <w:r w:rsidRPr="1392B9CF">
        <w:rPr>
          <w:rFonts w:ascii="Consolas" w:eastAsia="Consolas" w:hAnsi="Consolas" w:cs="Consolas"/>
          <w:color w:val="CCCCCC"/>
          <w:sz w:val="21"/>
          <w:szCs w:val="21"/>
          <w:lang w:val="vi-VN"/>
        </w:rPr>
        <w:t>))</w:t>
      </w:r>
    </w:p>
    <w:p w14:paraId="3F89C9B6" w14:textId="34D8F041"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lbl_create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5EB63277" w14:textId="5FDD60CB"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bind tới method của lớp (method phải nhận event)</w:t>
      </w:r>
    </w:p>
    <w:p w14:paraId="0750B4C8" w14:textId="25DB075E"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lbl_create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bind</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"&lt;Button-1&gt;"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open_create_account</w:t>
      </w:r>
      <w:r w:rsidRPr="1392B9CF">
        <w:rPr>
          <w:rFonts w:ascii="Consolas" w:eastAsia="Consolas" w:hAnsi="Consolas" w:cs="Consolas"/>
          <w:color w:val="CCCCCC"/>
          <w:sz w:val="21"/>
          <w:szCs w:val="21"/>
          <w:lang w:val="vi-VN"/>
        </w:rPr>
        <w:t>)</w:t>
      </w:r>
    </w:p>
    <w:p w14:paraId="65C7A1CB" w14:textId="17DE1EB0" w:rsidR="00DD4CB5" w:rsidRDefault="00DD4CB5" w:rsidP="1392B9CF">
      <w:pPr>
        <w:shd w:val="clear" w:color="auto" w:fill="1F1F1F"/>
        <w:spacing w:line="285" w:lineRule="auto"/>
      </w:pPr>
    </w:p>
    <w:p w14:paraId="30EE1BCA" w14:textId="68C88DAD"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mainloop</w:t>
      </w:r>
      <w:r w:rsidRPr="1392B9CF">
        <w:rPr>
          <w:rFonts w:ascii="Consolas" w:eastAsia="Consolas" w:hAnsi="Consolas" w:cs="Consolas"/>
          <w:color w:val="CCCCCC"/>
          <w:sz w:val="21"/>
          <w:szCs w:val="21"/>
          <w:lang w:val="vi-VN"/>
        </w:rPr>
        <w:t>()</w:t>
      </w:r>
    </w:p>
    <w:p w14:paraId="0683BA72" w14:textId="2204AD99" w:rsidR="00DD4CB5" w:rsidRDefault="00DD4CB5" w:rsidP="1392B9CF">
      <w:pPr>
        <w:shd w:val="clear" w:color="auto" w:fill="1F1F1F"/>
        <w:spacing w:line="285" w:lineRule="auto"/>
      </w:pPr>
    </w:p>
    <w:p w14:paraId="4F234DCA" w14:textId="67B83D42" w:rsidR="00DD4CB5" w:rsidRDefault="00DD4CB5" w:rsidP="1392B9CF">
      <w:pPr>
        <w:shd w:val="clear" w:color="auto" w:fill="1F1F1F"/>
        <w:spacing w:line="285" w:lineRule="auto"/>
      </w:pPr>
    </w:p>
    <w:p w14:paraId="461C1CF4" w14:textId="58C708B8"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open_create_account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event</w:t>
      </w:r>
      <w:r w:rsidRPr="1392B9CF">
        <w:rPr>
          <w:rFonts w:ascii="Consolas" w:eastAsia="Consolas" w:hAnsi="Consolas" w:cs="Consolas"/>
          <w:color w:val="CCCCCC"/>
          <w:sz w:val="21"/>
          <w:szCs w:val="21"/>
          <w:lang w:val="vi-VN"/>
        </w:rPr>
        <w:t>):</w:t>
      </w:r>
    </w:p>
    <w:p w14:paraId="4BE2A60D" w14:textId="42D6B4E5"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CreateAccountForm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w:t>
      </w:r>
      <w:r w:rsidRPr="1392B9CF">
        <w:rPr>
          <w:rFonts w:ascii="Consolas" w:eastAsia="Consolas" w:hAnsi="Consolas" w:cs="Consolas"/>
          <w:color w:val="CCCCCC"/>
          <w:sz w:val="21"/>
          <w:szCs w:val="21"/>
          <w:lang w:val="vi-VN"/>
        </w:rPr>
        <w:t>)</w:t>
      </w:r>
    </w:p>
    <w:p w14:paraId="7A8D25F4" w14:textId="78FA0A81" w:rsidR="00DD4CB5" w:rsidRDefault="00DD4CB5" w:rsidP="1392B9CF">
      <w:pPr>
        <w:shd w:val="clear" w:color="auto" w:fill="1F1F1F"/>
        <w:spacing w:line="285" w:lineRule="auto"/>
      </w:pPr>
    </w:p>
    <w:p w14:paraId="125E2382" w14:textId="248620D6"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Xử lý đăng nhập</w:t>
      </w:r>
    </w:p>
    <w:p w14:paraId="283F7C1C" w14:textId="2E231CEF"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lastRenderedPageBreak/>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login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p>
    <w:p w14:paraId="32AFCEA7" w14:textId="3DEDDF9F"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username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txt_user</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get</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strip</w:t>
      </w:r>
      <w:r w:rsidRPr="1392B9CF">
        <w:rPr>
          <w:rFonts w:ascii="Consolas" w:eastAsia="Consolas" w:hAnsi="Consolas" w:cs="Consolas"/>
          <w:color w:val="CCCCCC"/>
          <w:sz w:val="21"/>
          <w:szCs w:val="21"/>
          <w:lang w:val="vi-VN"/>
        </w:rPr>
        <w:t>()</w:t>
      </w:r>
    </w:p>
    <w:p w14:paraId="4FE56929" w14:textId="3B900B2D"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password</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txt_pass</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get</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strip</w:t>
      </w:r>
      <w:r w:rsidRPr="1392B9CF">
        <w:rPr>
          <w:rFonts w:ascii="Consolas" w:eastAsia="Consolas" w:hAnsi="Consolas" w:cs="Consolas"/>
          <w:color w:val="CCCCCC"/>
          <w:sz w:val="21"/>
          <w:szCs w:val="21"/>
          <w:lang w:val="vi-VN"/>
        </w:rPr>
        <w:t>()</w:t>
      </w:r>
    </w:p>
    <w:p w14:paraId="61903D10" w14:textId="4BC16823" w:rsidR="00DD4CB5" w:rsidRDefault="00DD4CB5" w:rsidP="1392B9CF">
      <w:pPr>
        <w:shd w:val="clear" w:color="auto" w:fill="1F1F1F"/>
        <w:spacing w:line="285" w:lineRule="auto"/>
      </w:pPr>
    </w:p>
    <w:p w14:paraId="7FCFF003" w14:textId="730B1AE1"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result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check_login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username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password</w:t>
      </w:r>
      <w:r w:rsidRPr="1392B9CF">
        <w:rPr>
          <w:rFonts w:ascii="Consolas" w:eastAsia="Consolas" w:hAnsi="Consolas" w:cs="Consolas"/>
          <w:color w:val="CCCCCC"/>
          <w:sz w:val="21"/>
          <w:szCs w:val="21"/>
          <w:lang w:val="vi-VN"/>
        </w:rPr>
        <w:t>)</w:t>
      </w:r>
    </w:p>
    <w:p w14:paraId="273A6610" w14:textId="44858A21" w:rsidR="00DD4CB5" w:rsidRDefault="00DD4CB5" w:rsidP="1392B9CF">
      <w:pPr>
        <w:shd w:val="clear" w:color="auto" w:fill="1F1F1F"/>
        <w:spacing w:line="285" w:lineRule="auto"/>
      </w:pPr>
    </w:p>
    <w:p w14:paraId="7836681E" w14:textId="3ABAB612"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if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not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result</w:t>
      </w:r>
      <w:r w:rsidRPr="1392B9CF">
        <w:rPr>
          <w:rFonts w:ascii="Consolas" w:eastAsia="Consolas" w:hAnsi="Consolas" w:cs="Consolas"/>
          <w:color w:val="CCCCCC"/>
          <w:sz w:val="21"/>
          <w:szCs w:val="21"/>
          <w:lang w:val="vi-VN"/>
        </w:rPr>
        <w:t>:</w:t>
      </w:r>
    </w:p>
    <w:p w14:paraId="77F9A727" w14:textId="378A51B1"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messagebox</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showerror</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"Lỗi"</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"Sai tài khoản hoặc mật khẩu!"</w:t>
      </w:r>
      <w:r w:rsidRPr="1392B9CF">
        <w:rPr>
          <w:rFonts w:ascii="Consolas" w:eastAsia="Consolas" w:hAnsi="Consolas" w:cs="Consolas"/>
          <w:color w:val="CCCCCC"/>
          <w:sz w:val="21"/>
          <w:szCs w:val="21"/>
          <w:lang w:val="vi-VN"/>
        </w:rPr>
        <w:t>)</w:t>
      </w:r>
    </w:p>
    <w:p w14:paraId="7A48EEEF" w14:textId="609CA1BE"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return</w:t>
      </w:r>
    </w:p>
    <w:p w14:paraId="37007763" w14:textId="02EBAFCA"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username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ma_gv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result</w:t>
      </w:r>
    </w:p>
    <w:p w14:paraId="74820564" w14:textId="2B20B3BB" w:rsidR="00DD4CB5" w:rsidRDefault="00DD4CB5" w:rsidP="1392B9CF">
      <w:pPr>
        <w:shd w:val="clear" w:color="auto" w:fill="1F1F1F"/>
        <w:spacing w:line="285" w:lineRule="auto"/>
      </w:pPr>
    </w:p>
    <w:p w14:paraId="57EE4E2F" w14:textId="44874A3F"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destroy</w:t>
      </w:r>
      <w:r w:rsidRPr="1392B9CF">
        <w:rPr>
          <w:rFonts w:ascii="Consolas" w:eastAsia="Consolas" w:hAnsi="Consolas" w:cs="Consolas"/>
          <w:color w:val="CCCCCC"/>
          <w:sz w:val="21"/>
          <w:szCs w:val="21"/>
          <w:lang w:val="vi-VN"/>
        </w:rPr>
        <w:t>()</w:t>
      </w:r>
    </w:p>
    <w:p w14:paraId="73488225" w14:textId="0AB5A45A"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HomeForm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ma_gv</w:t>
      </w:r>
      <w:r w:rsidRPr="1392B9CF">
        <w:rPr>
          <w:rFonts w:ascii="Consolas" w:eastAsia="Consolas" w:hAnsi="Consolas" w:cs="Consolas"/>
          <w:color w:val="CCCCCC"/>
          <w:sz w:val="21"/>
          <w:szCs w:val="21"/>
          <w:lang w:val="vi-VN"/>
        </w:rPr>
        <w:t>)</w:t>
      </w:r>
    </w:p>
    <w:p w14:paraId="4A552857" w14:textId="4F73DA1F" w:rsidR="00DD4CB5" w:rsidRDefault="00DD4CB5" w:rsidP="1392B9CF">
      <w:pPr>
        <w:shd w:val="clear" w:color="auto" w:fill="1F1F1F"/>
        <w:spacing w:line="285" w:lineRule="auto"/>
      </w:pPr>
    </w:p>
    <w:p w14:paraId="1639B0F2" w14:textId="0A9BFF7B" w:rsidR="00DD4CB5" w:rsidRDefault="00DD4CB5" w:rsidP="1392B9CF">
      <w:pPr>
        <w:shd w:val="clear" w:color="auto" w:fill="1F1F1F"/>
        <w:spacing w:line="285" w:lineRule="auto"/>
      </w:pPr>
    </w:p>
    <w:p w14:paraId="3D15BAB9" w14:textId="6A55ABAF" w:rsidR="00DD4CB5" w:rsidRDefault="7E7C95E1" w:rsidP="1392B9CF">
      <w:pPr>
        <w:shd w:val="clear" w:color="auto" w:fill="1F1F1F"/>
        <w:spacing w:line="285" w:lineRule="auto"/>
      </w:pPr>
      <w:r w:rsidRPr="1392B9CF">
        <w:rPr>
          <w:rFonts w:ascii="Consolas" w:eastAsia="Consolas" w:hAnsi="Consolas" w:cs="Consolas"/>
          <w:color w:val="6A9955"/>
          <w:sz w:val="21"/>
          <w:szCs w:val="21"/>
          <w:lang w:val="vi-VN"/>
        </w:rPr>
        <w:t># ------------------------ FORM TRANG CHỦ -------------------------</w:t>
      </w:r>
    </w:p>
    <w:p w14:paraId="6232A19A" w14:textId="6D232C24" w:rsidR="00DD4CB5" w:rsidRDefault="7E7C95E1" w:rsidP="1392B9CF">
      <w:pPr>
        <w:shd w:val="clear" w:color="auto" w:fill="1F1F1F"/>
        <w:spacing w:line="285" w:lineRule="auto"/>
      </w:pPr>
      <w:r w:rsidRPr="1392B9CF">
        <w:rPr>
          <w:rFonts w:ascii="Consolas" w:eastAsia="Consolas" w:hAnsi="Consolas" w:cs="Consolas"/>
          <w:color w:val="569CD6"/>
          <w:sz w:val="21"/>
          <w:szCs w:val="21"/>
          <w:lang w:val="vi-VN"/>
        </w:rPr>
        <w:t>class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HomeForm</w:t>
      </w:r>
      <w:r w:rsidRPr="1392B9CF">
        <w:rPr>
          <w:rFonts w:ascii="Consolas" w:eastAsia="Consolas" w:hAnsi="Consolas" w:cs="Consolas"/>
          <w:color w:val="CCCCCC"/>
          <w:sz w:val="21"/>
          <w:szCs w:val="21"/>
          <w:lang w:val="vi-VN"/>
        </w:rPr>
        <w:t>:</w:t>
      </w:r>
    </w:p>
    <w:p w14:paraId="69C21410" w14:textId="66850FD3"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__init__</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ma_gv</w:t>
      </w:r>
      <w:r w:rsidRPr="1392B9CF">
        <w:rPr>
          <w:rFonts w:ascii="Consolas" w:eastAsia="Consolas" w:hAnsi="Consolas" w:cs="Consolas"/>
          <w:color w:val="CCCCCC"/>
          <w:sz w:val="21"/>
          <w:szCs w:val="21"/>
          <w:lang w:val="vi-VN"/>
        </w:rPr>
        <w:t>):</w:t>
      </w:r>
    </w:p>
    <w:p w14:paraId="36C014DC" w14:textId="0BF2D1C1"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role</w:t>
      </w:r>
    </w:p>
    <w:p w14:paraId="4371F644" w14:textId="38D7FA8F"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ma_gv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ma_gv</w:t>
      </w:r>
    </w:p>
    <w:p w14:paraId="6A9DA192" w14:textId="4404F52D" w:rsidR="00DD4CB5" w:rsidRDefault="00DD4CB5" w:rsidP="1392B9CF">
      <w:pPr>
        <w:shd w:val="clear" w:color="auto" w:fill="1F1F1F"/>
        <w:spacing w:line="285" w:lineRule="auto"/>
      </w:pPr>
    </w:p>
    <w:p w14:paraId="24A8FC5D" w14:textId="08CC8BB7"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trangchu</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p>
    <w:p w14:paraId="413FDDA5" w14:textId="694BF749"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trangchu</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title</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"Chương trình quản lý giáo viên phổ thông"</w:t>
      </w:r>
      <w:r w:rsidRPr="1392B9CF">
        <w:rPr>
          <w:rFonts w:ascii="Consolas" w:eastAsia="Consolas" w:hAnsi="Consolas" w:cs="Consolas"/>
          <w:color w:val="CCCCCC"/>
          <w:sz w:val="21"/>
          <w:szCs w:val="21"/>
          <w:lang w:val="vi-VN"/>
        </w:rPr>
        <w:t>)</w:t>
      </w:r>
    </w:p>
    <w:p w14:paraId="560123CF" w14:textId="0E4C3F96"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center_window</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trangchu</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600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350</w:t>
      </w:r>
      <w:r w:rsidRPr="1392B9CF">
        <w:rPr>
          <w:rFonts w:ascii="Consolas" w:eastAsia="Consolas" w:hAnsi="Consolas" w:cs="Consolas"/>
          <w:color w:val="CCCCCC"/>
          <w:sz w:val="21"/>
          <w:szCs w:val="21"/>
          <w:lang w:val="vi-VN"/>
        </w:rPr>
        <w:t>)</w:t>
      </w:r>
    </w:p>
    <w:p w14:paraId="2CDBD628" w14:textId="1FC8717B" w:rsidR="00DD4CB5" w:rsidRDefault="00DD4CB5" w:rsidP="1392B9CF">
      <w:pPr>
        <w:shd w:val="clear" w:color="auto" w:fill="1F1F1F"/>
        <w:spacing w:line="285" w:lineRule="auto"/>
      </w:pPr>
    </w:p>
    <w:p w14:paraId="68BCDA1F" w14:textId="235976F3"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Các hàm xử lý của nút</w:t>
      </w:r>
    </w:p>
    <w:p w14:paraId="2394C8D7" w14:textId="088B31B3"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xem_dsgv</w:t>
      </w:r>
      <w:r w:rsidRPr="1392B9CF">
        <w:rPr>
          <w:rFonts w:ascii="Consolas" w:eastAsia="Consolas" w:hAnsi="Consolas" w:cs="Consolas"/>
          <w:color w:val="CCCCCC"/>
          <w:sz w:val="21"/>
          <w:szCs w:val="21"/>
          <w:lang w:val="vi-VN"/>
        </w:rPr>
        <w:t>():</w:t>
      </w:r>
    </w:p>
    <w:p w14:paraId="2E8CD4CE" w14:textId="7E633A87"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form_thongtingiaovien</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main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w:t>
      </w:r>
    </w:p>
    <w:p w14:paraId="32418B42" w14:textId="661D0E54" w:rsidR="00DD4CB5" w:rsidRDefault="00DD4CB5" w:rsidP="1392B9CF">
      <w:pPr>
        <w:shd w:val="clear" w:color="auto" w:fill="1F1F1F"/>
        <w:spacing w:line="285" w:lineRule="auto"/>
      </w:pPr>
    </w:p>
    <w:p w14:paraId="78D92094" w14:textId="456EBAF7"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tim_kiem_gv</w:t>
      </w:r>
      <w:r w:rsidRPr="1392B9CF">
        <w:rPr>
          <w:rFonts w:ascii="Consolas" w:eastAsia="Consolas" w:hAnsi="Consolas" w:cs="Consolas"/>
          <w:color w:val="CCCCCC"/>
          <w:sz w:val="21"/>
          <w:szCs w:val="21"/>
          <w:lang w:val="vi-VN"/>
        </w:rPr>
        <w:t>():</w:t>
      </w:r>
    </w:p>
    <w:p w14:paraId="05594578" w14:textId="134F3141"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form_timkiem</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main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w:t>
      </w:r>
    </w:p>
    <w:p w14:paraId="197AD2A1" w14:textId="4304FD92" w:rsidR="00DD4CB5" w:rsidRDefault="00DD4CB5" w:rsidP="1392B9CF">
      <w:pPr>
        <w:shd w:val="clear" w:color="auto" w:fill="1F1F1F"/>
        <w:spacing w:line="285" w:lineRule="auto"/>
      </w:pPr>
    </w:p>
    <w:p w14:paraId="18FBEE2D" w14:textId="0F3FFE08"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xemtobomon</w:t>
      </w:r>
      <w:r w:rsidRPr="1392B9CF">
        <w:rPr>
          <w:rFonts w:ascii="Consolas" w:eastAsia="Consolas" w:hAnsi="Consolas" w:cs="Consolas"/>
          <w:color w:val="CCCCCC"/>
          <w:sz w:val="21"/>
          <w:szCs w:val="21"/>
          <w:lang w:val="vi-VN"/>
        </w:rPr>
        <w:t>():</w:t>
      </w:r>
    </w:p>
    <w:p w14:paraId="3DF4F169" w14:textId="6B84AEF7"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form_thongtinbomon</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main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w:t>
      </w:r>
    </w:p>
    <w:p w14:paraId="686F124D" w14:textId="0ADD78A8"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p>
    <w:p w14:paraId="0F3FF6F2" w14:textId="7A10058F"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xemphancong</w:t>
      </w:r>
      <w:r w:rsidRPr="1392B9CF">
        <w:rPr>
          <w:rFonts w:ascii="Consolas" w:eastAsia="Consolas" w:hAnsi="Consolas" w:cs="Consolas"/>
          <w:color w:val="CCCCCC"/>
          <w:sz w:val="21"/>
          <w:szCs w:val="21"/>
          <w:lang w:val="vi-VN"/>
        </w:rPr>
        <w:t>():</w:t>
      </w:r>
    </w:p>
    <w:p w14:paraId="17CDB7E8" w14:textId="6A92A4A8"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form_phancong</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main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w:t>
      </w:r>
    </w:p>
    <w:p w14:paraId="33B9E30D" w14:textId="2ED994F0" w:rsidR="00DD4CB5" w:rsidRDefault="00DD4CB5" w:rsidP="1392B9CF">
      <w:pPr>
        <w:shd w:val="clear" w:color="auto" w:fill="1F1F1F"/>
        <w:spacing w:line="285" w:lineRule="auto"/>
      </w:pPr>
    </w:p>
    <w:p w14:paraId="74671DAE" w14:textId="28C8FFEB"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Frame chứa 4 nút nằm ngang</w:t>
      </w:r>
    </w:p>
    <w:p w14:paraId="66477693" w14:textId="6063CF35"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trangchu</w:t>
      </w:r>
      <w:r w:rsidRPr="1392B9CF">
        <w:rPr>
          <w:rFonts w:ascii="Consolas" w:eastAsia="Consolas" w:hAnsi="Consolas" w:cs="Consolas"/>
          <w:color w:val="CCCCCC"/>
          <w:sz w:val="21"/>
          <w:szCs w:val="21"/>
          <w:lang w:val="vi-VN"/>
        </w:rPr>
        <w:t>)</w:t>
      </w:r>
    </w:p>
    <w:p w14:paraId="78625825" w14:textId="4D8A702E"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'nw'</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0B69BEB7" w14:textId="383479FE" w:rsidR="00DD4CB5" w:rsidRDefault="00DD4CB5" w:rsidP="1392B9CF">
      <w:pPr>
        <w:shd w:val="clear" w:color="auto" w:fill="1F1F1F"/>
        <w:spacing w:line="285" w:lineRule="auto"/>
      </w:pPr>
    </w:p>
    <w:p w14:paraId="40F297A2" w14:textId="2668C2DB"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 Nút trang chủ ----</w:t>
      </w:r>
    </w:p>
    <w:p w14:paraId="615E82FC" w14:textId="0CF4811D"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"Trang chủ"</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state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"disabled"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553DD46F" w14:textId="2124D691"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lastRenderedPageBreak/>
        <w:t xml:space="preserve">        </w:t>
      </w:r>
      <w:r w:rsidRPr="1392B9CF">
        <w:rPr>
          <w:rFonts w:ascii="Consolas" w:eastAsia="Consolas" w:hAnsi="Consolas" w:cs="Consolas"/>
          <w:color w:val="6A9955"/>
          <w:sz w:val="21"/>
          <w:szCs w:val="21"/>
          <w:lang w:val="vi-VN"/>
        </w:rPr>
        <w:t># ---- Nút mở Form con ----</w:t>
      </w:r>
    </w:p>
    <w:p w14:paraId="7630788B" w14:textId="63095A1B"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btn_dsgv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"Danh sách giáo viên"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xem_dsgv</w:t>
      </w:r>
      <w:r w:rsidRPr="1392B9CF">
        <w:rPr>
          <w:rFonts w:ascii="Consolas" w:eastAsia="Consolas" w:hAnsi="Consolas" w:cs="Consolas"/>
          <w:color w:val="CCCCCC"/>
          <w:sz w:val="21"/>
          <w:szCs w:val="21"/>
          <w:lang w:val="vi-VN"/>
        </w:rPr>
        <w:t>)</w:t>
      </w:r>
    </w:p>
    <w:p w14:paraId="460236A4" w14:textId="0EE36204"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btn_dsgv</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78BF704D" w14:textId="5F842A53" w:rsidR="00DD4CB5" w:rsidRDefault="00DD4CB5" w:rsidP="1392B9CF">
      <w:pPr>
        <w:shd w:val="clear" w:color="auto" w:fill="1F1F1F"/>
        <w:spacing w:line="285" w:lineRule="auto"/>
      </w:pPr>
    </w:p>
    <w:p w14:paraId="3D0A1424" w14:textId="0F379DAD"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btn_tkgv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"Tìm kiếm giáo viên"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tim_kiem_gv</w:t>
      </w:r>
      <w:r w:rsidRPr="1392B9CF">
        <w:rPr>
          <w:rFonts w:ascii="Consolas" w:eastAsia="Consolas" w:hAnsi="Consolas" w:cs="Consolas"/>
          <w:color w:val="CCCCCC"/>
          <w:sz w:val="21"/>
          <w:szCs w:val="21"/>
          <w:lang w:val="vi-VN"/>
        </w:rPr>
        <w:t>)</w:t>
      </w:r>
    </w:p>
    <w:p w14:paraId="4B77FF8F" w14:textId="38AFB5AE"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btn_tkgv</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0ADFD9C3" w14:textId="3F8EE61C" w:rsidR="00DD4CB5" w:rsidRDefault="00DD4CB5" w:rsidP="1392B9CF">
      <w:pPr>
        <w:shd w:val="clear" w:color="auto" w:fill="1F1F1F"/>
        <w:spacing w:line="285" w:lineRule="auto"/>
      </w:pPr>
    </w:p>
    <w:p w14:paraId="2241DC62" w14:textId="6A9B6B57"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btn_bomon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"Tổ bộ môn"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xemtobomon</w:t>
      </w:r>
      <w:r w:rsidRPr="1392B9CF">
        <w:rPr>
          <w:rFonts w:ascii="Consolas" w:eastAsia="Consolas" w:hAnsi="Consolas" w:cs="Consolas"/>
          <w:color w:val="CCCCCC"/>
          <w:sz w:val="21"/>
          <w:szCs w:val="21"/>
          <w:lang w:val="vi-VN"/>
        </w:rPr>
        <w:t>)</w:t>
      </w:r>
    </w:p>
    <w:p w14:paraId="53E164E0" w14:textId="6A3B2C6C"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btn_bomon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4CF4DDDA" w14:textId="0D928E57" w:rsidR="00DD4CB5" w:rsidRDefault="00DD4CB5" w:rsidP="1392B9CF">
      <w:pPr>
        <w:shd w:val="clear" w:color="auto" w:fill="1F1F1F"/>
        <w:spacing w:line="285" w:lineRule="auto"/>
      </w:pPr>
    </w:p>
    <w:p w14:paraId="1CE429FA" w14:textId="3E7465E4"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btn_phancong</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"Lịch phân công"</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xemphancong</w:t>
      </w:r>
      <w:r w:rsidRPr="1392B9CF">
        <w:rPr>
          <w:rFonts w:ascii="Consolas" w:eastAsia="Consolas" w:hAnsi="Consolas" w:cs="Consolas"/>
          <w:color w:val="CCCCCC"/>
          <w:sz w:val="21"/>
          <w:szCs w:val="21"/>
          <w:lang w:val="vi-VN"/>
        </w:rPr>
        <w:t>)</w:t>
      </w:r>
    </w:p>
    <w:p w14:paraId="5CC3ECAE" w14:textId="1F34B189"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btn_phancong</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0C86B7E5" w14:textId="0432A82F" w:rsidR="00DD4CB5" w:rsidRDefault="00DD4CB5" w:rsidP="1392B9CF">
      <w:pPr>
        <w:shd w:val="clear" w:color="auto" w:fill="1F1F1F"/>
        <w:spacing w:line="285" w:lineRule="auto"/>
      </w:pPr>
    </w:p>
    <w:p w14:paraId="6C552E91" w14:textId="56FF0299"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p>
    <w:p w14:paraId="56F85174" w14:textId="02360F89"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 NÚT THOÁT ----</w:t>
      </w:r>
    </w:p>
    <w:p w14:paraId="14198908" w14:textId="211F7CB6"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trangchu</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"Thoát"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trangchu</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destroy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p>
    <w:p w14:paraId="649F16E3" w14:textId="0715E856"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"bottom"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p>
    <w:p w14:paraId="36707AEA" w14:textId="02E4A5A8"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p>
    <w:p w14:paraId="76F37B5E" w14:textId="32B135A5"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trangchu</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mainloop</w:t>
      </w:r>
      <w:r w:rsidRPr="1392B9CF">
        <w:rPr>
          <w:rFonts w:ascii="Consolas" w:eastAsia="Consolas" w:hAnsi="Consolas" w:cs="Consolas"/>
          <w:color w:val="CCCCCC"/>
          <w:sz w:val="21"/>
          <w:szCs w:val="21"/>
          <w:lang w:val="vi-VN"/>
        </w:rPr>
        <w:t>()</w:t>
      </w:r>
    </w:p>
    <w:p w14:paraId="77E69B1B" w14:textId="577C240B" w:rsidR="00DD4CB5" w:rsidRDefault="7E7C95E1" w:rsidP="1392B9CF">
      <w:pPr>
        <w:shd w:val="clear" w:color="auto" w:fill="1F1F1F"/>
        <w:spacing w:line="285" w:lineRule="auto"/>
      </w:pPr>
      <w:r w:rsidRPr="1392B9CF">
        <w:rPr>
          <w:rFonts w:ascii="Consolas" w:eastAsia="Consolas" w:hAnsi="Consolas" w:cs="Consolas"/>
          <w:color w:val="6A9955"/>
          <w:sz w:val="21"/>
          <w:szCs w:val="21"/>
          <w:lang w:val="vi-VN"/>
        </w:rPr>
        <w:t># ------------------------- KẾT THÚC FORM TRANG CHỦ -------------------------</w:t>
      </w:r>
    </w:p>
    <w:p w14:paraId="35CC06C3" w14:textId="3C3112BD" w:rsidR="00DD4CB5" w:rsidRDefault="00DD4CB5" w:rsidP="1392B9CF">
      <w:pPr>
        <w:shd w:val="clear" w:color="auto" w:fill="1F1F1F"/>
        <w:spacing w:line="285" w:lineRule="auto"/>
      </w:pPr>
    </w:p>
    <w:p w14:paraId="421F9A47" w14:textId="10E3A433" w:rsidR="00DD4CB5" w:rsidRDefault="7E7C95E1" w:rsidP="1392B9CF">
      <w:pPr>
        <w:shd w:val="clear" w:color="auto" w:fill="1F1F1F"/>
        <w:spacing w:line="285" w:lineRule="auto"/>
      </w:pPr>
      <w:r w:rsidRPr="1392B9CF">
        <w:rPr>
          <w:rFonts w:ascii="Consolas" w:eastAsia="Consolas" w:hAnsi="Consolas" w:cs="Consolas"/>
          <w:color w:val="6A9955"/>
          <w:sz w:val="21"/>
          <w:szCs w:val="21"/>
          <w:lang w:val="vi-VN"/>
        </w:rPr>
        <w:t># ----------------------------- MỞ FORM TẠO ACC MỚI ------------------------</w:t>
      </w:r>
    </w:p>
    <w:p w14:paraId="2CB29930" w14:textId="7F46DD57" w:rsidR="00DD4CB5" w:rsidRDefault="7E7C95E1" w:rsidP="1392B9CF">
      <w:pPr>
        <w:shd w:val="clear" w:color="auto" w:fill="1F1F1F"/>
        <w:spacing w:line="285" w:lineRule="auto"/>
      </w:pPr>
      <w:r w:rsidRPr="1392B9CF">
        <w:rPr>
          <w:rFonts w:ascii="Consolas" w:eastAsia="Consolas" w:hAnsi="Consolas" w:cs="Consolas"/>
          <w:color w:val="569CD6"/>
          <w:sz w:val="21"/>
          <w:szCs w:val="21"/>
          <w:lang w:val="vi-VN"/>
        </w:rPr>
        <w:t>class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CreateAccountForm</w:t>
      </w:r>
      <w:r w:rsidRPr="1392B9CF">
        <w:rPr>
          <w:rFonts w:ascii="Consolas" w:eastAsia="Consolas" w:hAnsi="Consolas" w:cs="Consolas"/>
          <w:color w:val="CCCCCC"/>
          <w:sz w:val="21"/>
          <w:szCs w:val="21"/>
          <w:lang w:val="vi-VN"/>
        </w:rPr>
        <w:t>:</w:t>
      </w:r>
    </w:p>
    <w:p w14:paraId="682BC32D" w14:textId="77165FF1"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__init__</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parent</w:t>
      </w:r>
      <w:r w:rsidRPr="1392B9CF">
        <w:rPr>
          <w:rFonts w:ascii="Consolas" w:eastAsia="Consolas" w:hAnsi="Consolas" w:cs="Consolas"/>
          <w:color w:val="CCCCCC"/>
          <w:sz w:val="21"/>
          <w:szCs w:val="21"/>
          <w:lang w:val="vi-VN"/>
        </w:rPr>
        <w:t>):</w:t>
      </w:r>
    </w:p>
    <w:p w14:paraId="57339808" w14:textId="7DBDD4A3"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top</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Toplevel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parent</w:t>
      </w:r>
      <w:r w:rsidRPr="1392B9CF">
        <w:rPr>
          <w:rFonts w:ascii="Consolas" w:eastAsia="Consolas" w:hAnsi="Consolas" w:cs="Consolas"/>
          <w:color w:val="CCCCCC"/>
          <w:sz w:val="21"/>
          <w:szCs w:val="21"/>
          <w:lang w:val="vi-VN"/>
        </w:rPr>
        <w:t>)</w:t>
      </w:r>
    </w:p>
    <w:p w14:paraId="2F60C414" w14:textId="67C7E747"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top</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title</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"Tạo tài khoản"</w:t>
      </w:r>
      <w:r w:rsidRPr="1392B9CF">
        <w:rPr>
          <w:rFonts w:ascii="Consolas" w:eastAsia="Consolas" w:hAnsi="Consolas" w:cs="Consolas"/>
          <w:color w:val="CCCCCC"/>
          <w:sz w:val="21"/>
          <w:szCs w:val="21"/>
          <w:lang w:val="vi-VN"/>
        </w:rPr>
        <w:t>)</w:t>
      </w:r>
    </w:p>
    <w:p w14:paraId="7740F66B" w14:textId="6E9EDF84"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center_window</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top</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300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230</w:t>
      </w:r>
      <w:r w:rsidRPr="1392B9CF">
        <w:rPr>
          <w:rFonts w:ascii="Consolas" w:eastAsia="Consolas" w:hAnsi="Consolas" w:cs="Consolas"/>
          <w:color w:val="CCCCCC"/>
          <w:sz w:val="21"/>
          <w:szCs w:val="21"/>
          <w:lang w:val="vi-VN"/>
        </w:rPr>
        <w:t>)</w:t>
      </w:r>
    </w:p>
    <w:p w14:paraId="30ACA75B" w14:textId="6301747A" w:rsidR="00DD4CB5" w:rsidRDefault="00DD4CB5" w:rsidP="1392B9CF">
      <w:pPr>
        <w:shd w:val="clear" w:color="auto" w:fill="1F1F1F"/>
        <w:spacing w:line="285" w:lineRule="auto"/>
      </w:pPr>
    </w:p>
    <w:p w14:paraId="2A42EA7A" w14:textId="1AC1A942"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top</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"Tạo tài khoản mới"</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"bold"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1AFE3376" w14:textId="13102E27" w:rsidR="00DD4CB5" w:rsidRDefault="00DD4CB5" w:rsidP="1392B9CF">
      <w:pPr>
        <w:shd w:val="clear" w:color="auto" w:fill="1F1F1F"/>
        <w:spacing w:line="285" w:lineRule="auto"/>
      </w:pPr>
    </w:p>
    <w:p w14:paraId="57155DA3" w14:textId="2C52987E"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top</w:t>
      </w:r>
      <w:r w:rsidRPr="1392B9CF">
        <w:rPr>
          <w:rFonts w:ascii="Consolas" w:eastAsia="Consolas" w:hAnsi="Consolas" w:cs="Consolas"/>
          <w:color w:val="CCCCCC"/>
          <w:sz w:val="21"/>
          <w:szCs w:val="21"/>
          <w:lang w:val="vi-VN"/>
        </w:rPr>
        <w:t>)</w:t>
      </w:r>
    </w:p>
    <w:p w14:paraId="090A92F1" w14:textId="3F0B56D7"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p>
    <w:p w14:paraId="1FDC6214" w14:textId="1B04F778" w:rsidR="00DD4CB5" w:rsidRDefault="00DD4CB5" w:rsidP="1392B9CF">
      <w:pPr>
        <w:shd w:val="clear" w:color="auto" w:fill="1F1F1F"/>
        <w:spacing w:line="285" w:lineRule="auto"/>
      </w:pPr>
    </w:p>
    <w:p w14:paraId="05B9D9E7" w14:textId="6F09DF0B"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"Tài khoản:"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w:t>
      </w:r>
    </w:p>
    <w:p w14:paraId="03B909AC" w14:textId="49773B18"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txt_user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25</w:t>
      </w:r>
      <w:r w:rsidRPr="1392B9CF">
        <w:rPr>
          <w:rFonts w:ascii="Consolas" w:eastAsia="Consolas" w:hAnsi="Consolas" w:cs="Consolas"/>
          <w:color w:val="CCCCCC"/>
          <w:sz w:val="21"/>
          <w:szCs w:val="21"/>
          <w:lang w:val="vi-VN"/>
        </w:rPr>
        <w:t>)</w:t>
      </w:r>
    </w:p>
    <w:p w14:paraId="3C554F17" w14:textId="6DC914DF"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txt_user</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w:t>
      </w:r>
    </w:p>
    <w:p w14:paraId="20C93A07" w14:textId="6D54B940" w:rsidR="00DD4CB5" w:rsidRDefault="00DD4CB5" w:rsidP="1392B9CF">
      <w:pPr>
        <w:shd w:val="clear" w:color="auto" w:fill="1F1F1F"/>
        <w:spacing w:line="285" w:lineRule="auto"/>
      </w:pPr>
    </w:p>
    <w:p w14:paraId="53F008AE" w14:textId="51991794"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"Mật khẩu:"</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w:t>
      </w:r>
    </w:p>
    <w:p w14:paraId="23D072D8" w14:textId="3DA1B74B"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txt_pass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25</w:t>
      </w:r>
      <w:r w:rsidRPr="1392B9CF">
        <w:rPr>
          <w:rFonts w:ascii="Consolas" w:eastAsia="Consolas" w:hAnsi="Consolas" w:cs="Consolas"/>
          <w:color w:val="CCCCCC"/>
          <w:sz w:val="21"/>
          <w:szCs w:val="21"/>
          <w:lang w:val="vi-VN"/>
        </w:rPr>
        <w:t>)</w:t>
      </w:r>
    </w:p>
    <w:p w14:paraId="1AD2E2B7" w14:textId="48855065"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txt_pass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w:t>
      </w:r>
    </w:p>
    <w:p w14:paraId="5D3E9E7C" w14:textId="761E7AC7" w:rsidR="00DD4CB5" w:rsidRDefault="00DD4CB5" w:rsidP="1392B9CF">
      <w:pPr>
        <w:shd w:val="clear" w:color="auto" w:fill="1F1F1F"/>
        <w:spacing w:line="285" w:lineRule="auto"/>
      </w:pPr>
    </w:p>
    <w:p w14:paraId="7DC21A0E" w14:textId="2B100612"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"Nhập lại MK:"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w:t>
      </w:r>
    </w:p>
    <w:p w14:paraId="46CE4884" w14:textId="5EFD2596"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txt_pass2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25</w:t>
      </w:r>
      <w:r w:rsidRPr="1392B9CF">
        <w:rPr>
          <w:rFonts w:ascii="Consolas" w:eastAsia="Consolas" w:hAnsi="Consolas" w:cs="Consolas"/>
          <w:color w:val="CCCCCC"/>
          <w:sz w:val="21"/>
          <w:szCs w:val="21"/>
          <w:lang w:val="vi-VN"/>
        </w:rPr>
        <w:t>)</w:t>
      </w:r>
    </w:p>
    <w:p w14:paraId="1F506F87" w14:textId="6E8B189E"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txt_pass2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w:t>
      </w:r>
    </w:p>
    <w:p w14:paraId="42CD1962" w14:textId="11F8AE7C" w:rsidR="00DD4CB5" w:rsidRDefault="00DD4CB5" w:rsidP="1392B9CF">
      <w:pPr>
        <w:shd w:val="clear" w:color="auto" w:fill="1F1F1F"/>
        <w:spacing w:line="285" w:lineRule="auto"/>
      </w:pPr>
    </w:p>
    <w:p w14:paraId="5CF76731" w14:textId="1C3E610D"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 Nút Đăng ký &amp; Quay lại ----</w:t>
      </w:r>
    </w:p>
    <w:p w14:paraId="160F8246" w14:textId="1A72FA2A"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top</w:t>
      </w:r>
      <w:r w:rsidRPr="1392B9CF">
        <w:rPr>
          <w:rFonts w:ascii="Consolas" w:eastAsia="Consolas" w:hAnsi="Consolas" w:cs="Consolas"/>
          <w:color w:val="CCCCCC"/>
          <w:sz w:val="21"/>
          <w:szCs w:val="21"/>
          <w:lang w:val="vi-VN"/>
        </w:rPr>
        <w:t>)</w:t>
      </w:r>
    </w:p>
    <w:p w14:paraId="6E872C1C" w14:textId="033A19EC"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3C3E05A5" w14:textId="79D9DE8D" w:rsidR="00DD4CB5" w:rsidRDefault="00DD4CB5" w:rsidP="1392B9CF">
      <w:pPr>
        <w:shd w:val="clear" w:color="auto" w:fill="1F1F1F"/>
        <w:spacing w:line="285" w:lineRule="auto"/>
      </w:pPr>
    </w:p>
    <w:p w14:paraId="3A6681B1" w14:textId="19A7D41B"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btn_dk</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"Đăng ký"</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create</w:t>
      </w:r>
      <w:r w:rsidRPr="1392B9CF">
        <w:rPr>
          <w:rFonts w:ascii="Consolas" w:eastAsia="Consolas" w:hAnsi="Consolas" w:cs="Consolas"/>
          <w:color w:val="CCCCCC"/>
          <w:sz w:val="21"/>
          <w:szCs w:val="21"/>
          <w:lang w:val="vi-VN"/>
        </w:rPr>
        <w:t>)</w:t>
      </w:r>
    </w:p>
    <w:p w14:paraId="389CD16D" w14:textId="6C5FF3D5"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btn_dk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5CA31316" w14:textId="4BD245F6" w:rsidR="00DD4CB5" w:rsidRDefault="00DD4CB5" w:rsidP="1392B9CF">
      <w:pPr>
        <w:shd w:val="clear" w:color="auto" w:fill="1F1F1F"/>
        <w:spacing w:line="285" w:lineRule="auto"/>
      </w:pPr>
    </w:p>
    <w:p w14:paraId="63356029" w14:textId="3441200D"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btn_back</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"Quay lại"</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self</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top</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destroy</w:t>
      </w:r>
      <w:r w:rsidRPr="1392B9CF">
        <w:rPr>
          <w:rFonts w:ascii="Consolas" w:eastAsia="Consolas" w:hAnsi="Consolas" w:cs="Consolas"/>
          <w:color w:val="CCCCCC"/>
          <w:sz w:val="21"/>
          <w:szCs w:val="21"/>
          <w:lang w:val="vi-VN"/>
        </w:rPr>
        <w:t>)</w:t>
      </w:r>
    </w:p>
    <w:p w14:paraId="5623F308" w14:textId="0BF09109" w:rsidR="00DD4CB5" w:rsidRDefault="7E7C95E1"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btn_back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0CE45056" w14:textId="214D4BD5" w:rsidR="00DD4CB5" w:rsidRDefault="00DD4CB5" w:rsidP="1392B9CF">
      <w:pPr>
        <w:shd w:val="clear" w:color="auto" w:fill="1F1F1F"/>
        <w:spacing w:line="285" w:lineRule="auto"/>
        <w:rPr>
          <w:rFonts w:ascii="Consolas" w:eastAsia="Consolas" w:hAnsi="Consolas" w:cs="Consolas"/>
          <w:color w:val="CCCCCC"/>
          <w:sz w:val="21"/>
          <w:szCs w:val="21"/>
          <w:lang w:val="vi-VN"/>
        </w:rPr>
      </w:pPr>
    </w:p>
    <w:p w14:paraId="4DB766F7" w14:textId="6947921D" w:rsidR="00DD4CB5" w:rsidRPr="009A2612" w:rsidRDefault="00DD4CB5" w:rsidP="1392B9CF"/>
    <w:p w14:paraId="7B4A356C" w14:textId="74393204" w:rsidR="00DD4CB5" w:rsidRPr="001B0655" w:rsidRDefault="3F7F6D9F" w:rsidP="001B0655">
      <w:pPr>
        <w:pStyle w:val="Heading3"/>
        <w:jc w:val="both"/>
        <w:rPr>
          <w:b/>
          <w:sz w:val="26"/>
          <w:szCs w:val="26"/>
        </w:rPr>
      </w:pPr>
      <w:bookmarkStart w:id="46" w:name="_Toc215054363"/>
      <w:r w:rsidRPr="001B0655">
        <w:rPr>
          <w:sz w:val="26"/>
          <w:szCs w:val="26"/>
          <w:lang w:val="vi-VN"/>
        </w:rPr>
        <w:t>3.</w:t>
      </w:r>
      <w:r w:rsidR="00FF19B7" w:rsidRPr="001B0655">
        <w:rPr>
          <w:sz w:val="26"/>
          <w:szCs w:val="26"/>
        </w:rPr>
        <w:t>4</w:t>
      </w:r>
      <w:r w:rsidRPr="001B0655">
        <w:rPr>
          <w:sz w:val="26"/>
          <w:szCs w:val="26"/>
          <w:lang w:val="vi-VN"/>
        </w:rPr>
        <w:t>.3. Form</w:t>
      </w:r>
      <w:r w:rsidR="3544366B" w:rsidRPr="001B0655">
        <w:rPr>
          <w:sz w:val="26"/>
          <w:szCs w:val="26"/>
        </w:rPr>
        <w:t xml:space="preserve"> Danh sách giáo viên</w:t>
      </w:r>
      <w:bookmarkEnd w:id="46"/>
    </w:p>
    <w:p w14:paraId="0D49E264" w14:textId="7B84EE46" w:rsidR="00DD4CB5" w:rsidRPr="00CD1849" w:rsidRDefault="2BF0BAEC" w:rsidP="1392B9CF">
      <w:pPr>
        <w:pStyle w:val="ListParagraph"/>
        <w:numPr>
          <w:ilvl w:val="0"/>
          <w:numId w:val="9"/>
        </w:numPr>
        <w:rPr>
          <w:sz w:val="26"/>
          <w:szCs w:val="26"/>
          <w:lang w:val="vi-VN"/>
        </w:rPr>
      </w:pPr>
      <w:r w:rsidRPr="00CD1849">
        <w:rPr>
          <w:sz w:val="26"/>
          <w:szCs w:val="26"/>
          <w:lang w:val="vi-VN"/>
        </w:rPr>
        <w:t>Giao diện</w:t>
      </w:r>
    </w:p>
    <w:p w14:paraId="09318DE0" w14:textId="2F4DC7C5" w:rsidR="00DD4CB5" w:rsidRDefault="2BF0BAEC" w:rsidP="1392B9CF">
      <w:pPr>
        <w:shd w:val="clear" w:color="auto" w:fill="1F1F1F"/>
        <w:spacing w:line="285" w:lineRule="auto"/>
      </w:pP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main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w:t>
      </w:r>
    </w:p>
    <w:p w14:paraId="14958D5A" w14:textId="3DA79A4D"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thongtingiaovien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Toplevel</w:t>
      </w:r>
      <w:r w:rsidRPr="1392B9CF">
        <w:rPr>
          <w:rFonts w:ascii="Consolas" w:eastAsia="Consolas" w:hAnsi="Consolas" w:cs="Consolas"/>
          <w:color w:val="CCCCCC"/>
          <w:sz w:val="21"/>
          <w:szCs w:val="21"/>
          <w:lang w:val="vi-VN"/>
        </w:rPr>
        <w:t>()</w:t>
      </w:r>
    </w:p>
    <w:p w14:paraId="0685D51F" w14:textId="7878F6C1"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thongtingiaovien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title</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"Hệ thống quản lý giáo viên phổ thông"</w:t>
      </w:r>
      <w:r w:rsidRPr="1392B9CF">
        <w:rPr>
          <w:rFonts w:ascii="Consolas" w:eastAsia="Consolas" w:hAnsi="Consolas" w:cs="Consolas"/>
          <w:color w:val="CCCCCC"/>
          <w:sz w:val="21"/>
          <w:szCs w:val="21"/>
          <w:lang w:val="vi-VN"/>
        </w:rPr>
        <w:t>)</w:t>
      </w:r>
    </w:p>
    <w:p w14:paraId="48AB0008" w14:textId="5161B936"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center_window</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thongtingiaovien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700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500</w:t>
      </w:r>
      <w:r w:rsidRPr="1392B9CF">
        <w:rPr>
          <w:rFonts w:ascii="Consolas" w:eastAsia="Consolas" w:hAnsi="Consolas" w:cs="Consolas"/>
          <w:color w:val="CCCCCC"/>
          <w:sz w:val="21"/>
          <w:szCs w:val="21"/>
          <w:lang w:val="vi-VN"/>
        </w:rPr>
        <w:t>)</w:t>
      </w:r>
    </w:p>
    <w:p w14:paraId="24328405" w14:textId="133D06EC"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thongtingiaovien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resizable</w:t>
      </w:r>
      <w:r w:rsidRPr="1392B9CF">
        <w:rPr>
          <w:rFonts w:ascii="Consolas" w:eastAsia="Consolas" w:hAnsi="Consolas" w:cs="Consolas"/>
          <w:color w:val="CCCCCC"/>
          <w:sz w:val="21"/>
          <w:szCs w:val="21"/>
          <w:lang w:val="vi-VN"/>
        </w:rPr>
        <w:t>(</w:t>
      </w:r>
      <w:r w:rsidRPr="1392B9CF">
        <w:rPr>
          <w:rFonts w:ascii="Consolas" w:eastAsia="Consolas" w:hAnsi="Consolas" w:cs="Consolas"/>
          <w:color w:val="569CD6"/>
          <w:sz w:val="21"/>
          <w:szCs w:val="21"/>
          <w:lang w:val="vi-VN"/>
        </w:rPr>
        <w:t>False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False</w:t>
      </w:r>
      <w:r w:rsidRPr="1392B9CF">
        <w:rPr>
          <w:rFonts w:ascii="Consolas" w:eastAsia="Consolas" w:hAnsi="Consolas" w:cs="Consolas"/>
          <w:color w:val="CCCCCC"/>
          <w:sz w:val="21"/>
          <w:szCs w:val="21"/>
          <w:lang w:val="vi-VN"/>
        </w:rPr>
        <w:t>)</w:t>
      </w:r>
    </w:p>
    <w:p w14:paraId="5EF233CC" w14:textId="0E807A87" w:rsidR="00DD4CB5" w:rsidRDefault="00DD4CB5" w:rsidP="1392B9CF">
      <w:pPr>
        <w:shd w:val="clear" w:color="auto" w:fill="1F1F1F"/>
        <w:spacing w:line="285" w:lineRule="auto"/>
      </w:pPr>
    </w:p>
    <w:p w14:paraId="3C7EB121" w14:textId="23388CC2"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Phân quyền</w:t>
      </w:r>
    </w:p>
    <w:p w14:paraId="32A7757F" w14:textId="062DB603"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is_admin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"Admin"</w:t>
      </w:r>
      <w:r w:rsidRPr="1392B9CF">
        <w:rPr>
          <w:rFonts w:ascii="Consolas" w:eastAsia="Consolas" w:hAnsi="Consolas" w:cs="Consolas"/>
          <w:color w:val="CCCCCC"/>
          <w:sz w:val="21"/>
          <w:szCs w:val="21"/>
          <w:lang w:val="vi-VN"/>
        </w:rPr>
        <w:t>)</w:t>
      </w:r>
    </w:p>
    <w:p w14:paraId="7F0C0DB2" w14:textId="64D0FE3C" w:rsidR="00DD4CB5" w:rsidRDefault="00DD4CB5" w:rsidP="1392B9CF">
      <w:pPr>
        <w:shd w:val="clear" w:color="auto" w:fill="1F1F1F"/>
        <w:spacing w:line="285" w:lineRule="auto"/>
      </w:pPr>
    </w:p>
    <w:p w14:paraId="1BBDEC48" w14:textId="7C00B759"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Tiêu đề</w:t>
      </w:r>
    </w:p>
    <w:p w14:paraId="6AB259B8" w14:textId="3F24DEA8"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lbl_title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thongtingiaovien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"Danh sách giáo viên phổ thông"</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18</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"bold"</w:t>
      </w:r>
      <w:r w:rsidRPr="1392B9CF">
        <w:rPr>
          <w:rFonts w:ascii="Consolas" w:eastAsia="Consolas" w:hAnsi="Consolas" w:cs="Consolas"/>
          <w:color w:val="CCCCCC"/>
          <w:sz w:val="21"/>
          <w:szCs w:val="21"/>
          <w:lang w:val="vi-VN"/>
        </w:rPr>
        <w:t>))</w:t>
      </w:r>
    </w:p>
    <w:p w14:paraId="192C42EB" w14:textId="033902D9"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lbl_title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39810E3C" w14:textId="2A5BD722" w:rsidR="00DD4CB5" w:rsidRDefault="00DD4CB5" w:rsidP="1392B9CF">
      <w:pPr>
        <w:shd w:val="clear" w:color="auto" w:fill="1F1F1F"/>
        <w:spacing w:line="285" w:lineRule="auto"/>
      </w:pPr>
    </w:p>
    <w:p w14:paraId="62A4379C" w14:textId="3AA21B89"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 Frame nhập thông tin -----------------</w:t>
      </w:r>
    </w:p>
    <w:p w14:paraId="072A07F4" w14:textId="555F68E8"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thongtingiaovien</w:t>
      </w:r>
      <w:r w:rsidRPr="1392B9CF">
        <w:rPr>
          <w:rFonts w:ascii="Consolas" w:eastAsia="Consolas" w:hAnsi="Consolas" w:cs="Consolas"/>
          <w:color w:val="CCCCCC"/>
          <w:sz w:val="21"/>
          <w:szCs w:val="21"/>
          <w:lang w:val="vi-VN"/>
        </w:rPr>
        <w:t>)</w:t>
      </w:r>
    </w:p>
    <w:p w14:paraId="2ABEDC3F" w14:textId="54D1D663"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fill</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"x"</w:t>
      </w:r>
      <w:r w:rsidRPr="1392B9CF">
        <w:rPr>
          <w:rFonts w:ascii="Consolas" w:eastAsia="Consolas" w:hAnsi="Consolas" w:cs="Consolas"/>
          <w:color w:val="CCCCCC"/>
          <w:sz w:val="21"/>
          <w:szCs w:val="21"/>
          <w:lang w:val="vi-VN"/>
        </w:rPr>
        <w:t>)</w:t>
      </w:r>
    </w:p>
    <w:p w14:paraId="6AAC108E" w14:textId="10F4755D" w:rsidR="00DD4CB5" w:rsidRDefault="00DD4CB5" w:rsidP="1392B9CF">
      <w:pPr>
        <w:shd w:val="clear" w:color="auto" w:fill="1F1F1F"/>
        <w:spacing w:line="285" w:lineRule="auto"/>
      </w:pPr>
    </w:p>
    <w:p w14:paraId="478E3AEC" w14:textId="09D6D7C5"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"Mã số"</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2BC70B06" w14:textId="03D712E0"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entry_maso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1F0D3203" w14:textId="68B1CE38"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entry_maso</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4A146E07" w14:textId="61CF9D87" w:rsidR="00DD4CB5" w:rsidRDefault="00DD4CB5" w:rsidP="1392B9CF">
      <w:pPr>
        <w:shd w:val="clear" w:color="auto" w:fill="1F1F1F"/>
        <w:spacing w:line="285" w:lineRule="auto"/>
      </w:pPr>
    </w:p>
    <w:p w14:paraId="16789FEA" w14:textId="43D274CA"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"Email"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079B4BE6" w14:textId="4ABCBADF"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entry_email</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30</w:t>
      </w:r>
      <w:r w:rsidRPr="1392B9CF">
        <w:rPr>
          <w:rFonts w:ascii="Consolas" w:eastAsia="Consolas" w:hAnsi="Consolas" w:cs="Consolas"/>
          <w:color w:val="CCCCCC"/>
          <w:sz w:val="21"/>
          <w:szCs w:val="21"/>
          <w:lang w:val="vi-VN"/>
        </w:rPr>
        <w:t>)</w:t>
      </w:r>
    </w:p>
    <w:p w14:paraId="7127251F" w14:textId="3055E542"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lastRenderedPageBreak/>
        <w:t xml:space="preserve">  </w:t>
      </w:r>
      <w:r w:rsidRPr="1392B9CF">
        <w:rPr>
          <w:rFonts w:ascii="Consolas" w:eastAsia="Consolas" w:hAnsi="Consolas" w:cs="Consolas"/>
          <w:color w:val="9CDCFE"/>
          <w:sz w:val="21"/>
          <w:szCs w:val="21"/>
          <w:lang w:val="vi-VN"/>
        </w:rPr>
        <w:t>entry_email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5CAA1BAA" w14:textId="20880099" w:rsidR="00DD4CB5" w:rsidRDefault="00DD4CB5" w:rsidP="1392B9CF">
      <w:pPr>
        <w:shd w:val="clear" w:color="auto" w:fill="1F1F1F"/>
        <w:spacing w:line="285" w:lineRule="auto"/>
      </w:pPr>
    </w:p>
    <w:p w14:paraId="7E31E006" w14:textId="398300E2"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"Họ lót"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6A95A73D" w14:textId="4BB6ADF5"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entry_holot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25</w:t>
      </w:r>
      <w:r w:rsidRPr="1392B9CF">
        <w:rPr>
          <w:rFonts w:ascii="Consolas" w:eastAsia="Consolas" w:hAnsi="Consolas" w:cs="Consolas"/>
          <w:color w:val="CCCCCC"/>
          <w:sz w:val="21"/>
          <w:szCs w:val="21"/>
          <w:lang w:val="vi-VN"/>
        </w:rPr>
        <w:t>)</w:t>
      </w:r>
    </w:p>
    <w:p w14:paraId="1820A246" w14:textId="40F88333"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entry_holot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3094C232" w14:textId="50172041" w:rsidR="00DD4CB5" w:rsidRDefault="00DD4CB5" w:rsidP="1392B9CF">
      <w:pPr>
        <w:shd w:val="clear" w:color="auto" w:fill="1F1F1F"/>
        <w:spacing w:line="285" w:lineRule="auto"/>
      </w:pPr>
    </w:p>
    <w:p w14:paraId="53EDE2E5" w14:textId="62FD8E24"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"Tên"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7362367D" w14:textId="62D1F5AA"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entry_ten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15</w:t>
      </w:r>
      <w:r w:rsidRPr="1392B9CF">
        <w:rPr>
          <w:rFonts w:ascii="Consolas" w:eastAsia="Consolas" w:hAnsi="Consolas" w:cs="Consolas"/>
          <w:color w:val="CCCCCC"/>
          <w:sz w:val="21"/>
          <w:szCs w:val="21"/>
          <w:lang w:val="vi-VN"/>
        </w:rPr>
        <w:t>)</w:t>
      </w:r>
    </w:p>
    <w:p w14:paraId="3E3911C0" w14:textId="7CFE15DD"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entry_ten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42AD550F" w14:textId="7B66848A" w:rsidR="00DD4CB5" w:rsidRDefault="00DD4CB5" w:rsidP="1392B9CF">
      <w:pPr>
        <w:shd w:val="clear" w:color="auto" w:fill="1F1F1F"/>
        <w:spacing w:line="285" w:lineRule="auto"/>
      </w:pPr>
    </w:p>
    <w:p w14:paraId="3E9A7C99" w14:textId="3E19E417"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"Phái"</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6BF8B870" w14:textId="3C11ADBC"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gender_var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StringVar</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value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"Nam"</w:t>
      </w:r>
      <w:r w:rsidRPr="1392B9CF">
        <w:rPr>
          <w:rFonts w:ascii="Consolas" w:eastAsia="Consolas" w:hAnsi="Consolas" w:cs="Consolas"/>
          <w:color w:val="CCCCCC"/>
          <w:sz w:val="21"/>
          <w:szCs w:val="21"/>
          <w:lang w:val="vi-VN"/>
        </w:rPr>
        <w:t>)</w:t>
      </w:r>
    </w:p>
    <w:p w14:paraId="2CCC8D44" w14:textId="4E525609"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Radiobutton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"Nam"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variable</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gender_var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value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"Nam"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3EA2989B" w14:textId="39CE6675"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Radiobutton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"Nữ"</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variable</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gender_var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value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"Nữ"</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60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58941970" w14:textId="0953FAD1" w:rsidR="00DD4CB5" w:rsidRDefault="00DD4CB5" w:rsidP="1392B9CF">
      <w:pPr>
        <w:shd w:val="clear" w:color="auto" w:fill="1F1F1F"/>
        <w:spacing w:line="285" w:lineRule="auto"/>
      </w:pPr>
    </w:p>
    <w:p w14:paraId="73D272DD" w14:textId="1B032844"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"Ngày sinh"</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3307C49C" w14:textId="38F5C379"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date_entry</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DateEntry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background</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'darkblue'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foreground</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'white'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date_pattern</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'yyyy-mm-dd'</w:t>
      </w:r>
      <w:r w:rsidRPr="1392B9CF">
        <w:rPr>
          <w:rFonts w:ascii="Consolas" w:eastAsia="Consolas" w:hAnsi="Consolas" w:cs="Consolas"/>
          <w:color w:val="CCCCCC"/>
          <w:sz w:val="21"/>
          <w:szCs w:val="21"/>
          <w:lang w:val="vi-VN"/>
        </w:rPr>
        <w:t>)</w:t>
      </w:r>
    </w:p>
    <w:p w14:paraId="52114653" w14:textId="2F44E70E"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date_entry</w:t>
      </w:r>
      <w:r w:rsidRPr="1392B9CF">
        <w:rPr>
          <w:rFonts w:ascii="Consolas" w:eastAsia="Consolas" w:hAnsi="Consolas" w:cs="Consolas"/>
          <w:color w:val="CCCCCC"/>
          <w:sz w:val="21"/>
          <w:szCs w:val="21"/>
          <w:lang w:val="vi-VN"/>
        </w:rPr>
        <w:t>.grid(</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55DF578E" w14:textId="333F6893" w:rsidR="00DD4CB5" w:rsidRDefault="00DD4CB5" w:rsidP="1392B9CF">
      <w:pPr>
        <w:shd w:val="clear" w:color="auto" w:fill="1F1F1F"/>
        <w:spacing w:line="285" w:lineRule="auto"/>
      </w:pPr>
    </w:p>
    <w:p w14:paraId="79DC7B5D" w14:textId="3D265B13" w:rsidR="00DD4CB5" w:rsidRDefault="2BF0BAEC" w:rsidP="1392B9CF">
      <w:pPr>
        <w:shd w:val="clear" w:color="auto" w:fill="1F1F1F"/>
        <w:spacing w:line="285" w:lineRule="auto"/>
      </w:pPr>
      <w:r w:rsidRPr="1392B9CF">
        <w:rPr>
          <w:rFonts w:ascii="Consolas" w:eastAsia="Consolas" w:hAnsi="Consolas" w:cs="Consolas"/>
          <w:color w:val="6A9955"/>
          <w:sz w:val="21"/>
          <w:szCs w:val="21"/>
          <w:lang w:val="vi-VN"/>
        </w:rPr>
        <w:t># ------------------------- GIAO DIỆN -----------------------------</w:t>
      </w:r>
    </w:p>
    <w:p w14:paraId="3A12021A" w14:textId="7F8E8E3C"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Frame nút chức năng</w:t>
      </w:r>
    </w:p>
    <w:p w14:paraId="7CCA46C6" w14:textId="346B6D23"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frm_btn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thongtingiaovien</w:t>
      </w:r>
      <w:r w:rsidRPr="1392B9CF">
        <w:rPr>
          <w:rFonts w:ascii="Consolas" w:eastAsia="Consolas" w:hAnsi="Consolas" w:cs="Consolas"/>
          <w:color w:val="CCCCCC"/>
          <w:sz w:val="21"/>
          <w:szCs w:val="21"/>
          <w:lang w:val="vi-VN"/>
        </w:rPr>
        <w:t>)</w:t>
      </w:r>
    </w:p>
    <w:p w14:paraId="18C987C8" w14:textId="508218CB"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frm_btn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004966B9" w14:textId="390C20D4" w:rsidR="00DD4CB5" w:rsidRDefault="00DD4CB5" w:rsidP="1392B9CF">
      <w:pPr>
        <w:shd w:val="clear" w:color="auto" w:fill="1F1F1F"/>
        <w:spacing w:line="285" w:lineRule="auto"/>
      </w:pPr>
    </w:p>
    <w:p w14:paraId="21098F65" w14:textId="4FABD32A"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btn_them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frm_btn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"Thêm"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add_data</w:t>
      </w:r>
      <w:r w:rsidRPr="1392B9CF">
        <w:rPr>
          <w:rFonts w:ascii="Consolas" w:eastAsia="Consolas" w:hAnsi="Consolas" w:cs="Consolas"/>
          <w:color w:val="CCCCCC"/>
          <w:sz w:val="21"/>
          <w:szCs w:val="21"/>
          <w:lang w:val="vi-VN"/>
        </w:rPr>
        <w:t>)</w:t>
      </w:r>
    </w:p>
    <w:p w14:paraId="7C7ACC30" w14:textId="0EDEDD07"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btn_luu</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frm_btn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"Lưu"</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save_data</w:t>
      </w:r>
      <w:r w:rsidRPr="1392B9CF">
        <w:rPr>
          <w:rFonts w:ascii="Consolas" w:eastAsia="Consolas" w:hAnsi="Consolas" w:cs="Consolas"/>
          <w:color w:val="CCCCCC"/>
          <w:sz w:val="21"/>
          <w:szCs w:val="21"/>
          <w:lang w:val="vi-VN"/>
        </w:rPr>
        <w:t xml:space="preserve"> )</w:t>
      </w:r>
    </w:p>
    <w:p w14:paraId="788E839D" w14:textId="7EC2154F"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btn_sua</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frm_btn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"Sửa"</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edit_data</w:t>
      </w:r>
      <w:r w:rsidRPr="1392B9CF">
        <w:rPr>
          <w:rFonts w:ascii="Consolas" w:eastAsia="Consolas" w:hAnsi="Consolas" w:cs="Consolas"/>
          <w:color w:val="CCCCCC"/>
          <w:sz w:val="21"/>
          <w:szCs w:val="21"/>
          <w:lang w:val="vi-VN"/>
        </w:rPr>
        <w:t>)</w:t>
      </w:r>
    </w:p>
    <w:p w14:paraId="59DB515C" w14:textId="02FC1999"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btn_huy</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frm_btn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"Hủy"</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cancel_action</w:t>
      </w:r>
      <w:r w:rsidRPr="1392B9CF">
        <w:rPr>
          <w:rFonts w:ascii="Consolas" w:eastAsia="Consolas" w:hAnsi="Consolas" w:cs="Consolas"/>
          <w:color w:val="CCCCCC"/>
          <w:sz w:val="21"/>
          <w:szCs w:val="21"/>
          <w:lang w:val="vi-VN"/>
        </w:rPr>
        <w:t>)</w:t>
      </w:r>
    </w:p>
    <w:p w14:paraId="303CF2ED" w14:textId="15E3196D"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btn_xoa</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frm_btn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"Xóa"</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delete_data</w:t>
      </w:r>
      <w:r w:rsidRPr="1392B9CF">
        <w:rPr>
          <w:rFonts w:ascii="Consolas" w:eastAsia="Consolas" w:hAnsi="Consolas" w:cs="Consolas"/>
          <w:color w:val="CCCCCC"/>
          <w:sz w:val="21"/>
          <w:szCs w:val="21"/>
          <w:lang w:val="vi-VN"/>
        </w:rPr>
        <w:t>)</w:t>
      </w:r>
    </w:p>
    <w:p w14:paraId="77F18CCA" w14:textId="755AABC6"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btn_thoat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frm_btn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"Thoát"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thoat_action</w:t>
      </w:r>
      <w:r w:rsidRPr="1392B9CF">
        <w:rPr>
          <w:rFonts w:ascii="Consolas" w:eastAsia="Consolas" w:hAnsi="Consolas" w:cs="Consolas"/>
          <w:color w:val="CCCCCC"/>
          <w:sz w:val="21"/>
          <w:szCs w:val="21"/>
          <w:lang w:val="vi-VN"/>
        </w:rPr>
        <w:t>)</w:t>
      </w:r>
    </w:p>
    <w:p w14:paraId="41F1553E" w14:textId="26F9C125" w:rsidR="00DD4CB5" w:rsidRDefault="00DD4CB5" w:rsidP="1392B9CF">
      <w:pPr>
        <w:shd w:val="clear" w:color="auto" w:fill="1F1F1F"/>
        <w:spacing w:line="285" w:lineRule="auto"/>
      </w:pPr>
    </w:p>
    <w:p w14:paraId="14283A7B" w14:textId="738DF930"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Hiển thị nút theo phân quyền</w:t>
      </w:r>
    </w:p>
    <w:p w14:paraId="3824A90E" w14:textId="3630F532"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if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is_admin</w:t>
      </w:r>
      <w:r w:rsidRPr="1392B9CF">
        <w:rPr>
          <w:rFonts w:ascii="Consolas" w:eastAsia="Consolas" w:hAnsi="Consolas" w:cs="Consolas"/>
          <w:color w:val="CCCCCC"/>
          <w:sz w:val="21"/>
          <w:szCs w:val="21"/>
          <w:lang w:val="vi-VN"/>
        </w:rPr>
        <w:t>:</w:t>
      </w:r>
    </w:p>
    <w:p w14:paraId="22001EBF" w14:textId="7D62D1C7"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btn_them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37A69BE3" w14:textId="4A421DA0"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btn_luu</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590A1C93" w14:textId="19649AF2"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btn_sua</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54A2C3F7" w14:textId="20E172B2"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btn_huy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0357C50E" w14:textId="27A70842"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btn_xoa</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4</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4002A190" w14:textId="4C73638F"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btn_thoat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p>
    <w:p w14:paraId="1E12A82B" w14:textId="2A513FF1" w:rsidR="00DD4CB5" w:rsidRDefault="00DD4CB5" w:rsidP="1392B9CF">
      <w:pPr>
        <w:shd w:val="clear" w:color="auto" w:fill="1F1F1F"/>
        <w:spacing w:line="285" w:lineRule="auto"/>
      </w:pPr>
    </w:p>
    <w:p w14:paraId="12CAC400" w14:textId="6C312540"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Bảng danh sách giáo viên</w:t>
      </w:r>
    </w:p>
    <w:p w14:paraId="02FB9052" w14:textId="4EBA97E7"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lbl_ds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thongtingiaovien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"Danh sách giáo viên"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1123E403" w14:textId="5C7852CE"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lbl_ds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0762DAA8" w14:textId="02BE22B4" w:rsidR="00DD4CB5" w:rsidRDefault="00DD4CB5" w:rsidP="1392B9CF">
      <w:pPr>
        <w:shd w:val="clear" w:color="auto" w:fill="1F1F1F"/>
        <w:spacing w:line="285" w:lineRule="auto"/>
      </w:pPr>
    </w:p>
    <w:p w14:paraId="17EB8250" w14:textId="1BD59FED"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"maso"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"holot"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"ten"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"phai"</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"ngaysinh"</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"email"</w:t>
      </w:r>
      <w:r w:rsidRPr="1392B9CF">
        <w:rPr>
          <w:rFonts w:ascii="Consolas" w:eastAsia="Consolas" w:hAnsi="Consolas" w:cs="Consolas"/>
          <w:color w:val="CCCCCC"/>
          <w:sz w:val="21"/>
          <w:szCs w:val="21"/>
          <w:lang w:val="vi-VN"/>
        </w:rPr>
        <w:t>)</w:t>
      </w:r>
    </w:p>
    <w:p w14:paraId="44748F6C" w14:textId="67EBAD4E"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Treeview</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thongtingiaovien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show</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"headings"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height</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58C625FB" w14:textId="6DFAD8A5" w:rsidR="00DD4CB5" w:rsidRDefault="00DD4CB5" w:rsidP="1392B9CF">
      <w:pPr>
        <w:shd w:val="clear" w:color="auto" w:fill="1F1F1F"/>
        <w:spacing w:line="285" w:lineRule="auto"/>
      </w:pPr>
    </w:p>
    <w:p w14:paraId="36AB487A" w14:textId="1473C1F6"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for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in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CCCCCC"/>
          <w:sz w:val="21"/>
          <w:szCs w:val="21"/>
          <w:lang w:val="vi-VN"/>
        </w:rPr>
        <w:t>:</w:t>
      </w:r>
    </w:p>
    <w:p w14:paraId="716CCACC" w14:textId="7B0CCD1F"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heading</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col</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col</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capitalize</w:t>
      </w:r>
      <w:r w:rsidRPr="1392B9CF">
        <w:rPr>
          <w:rFonts w:ascii="Consolas" w:eastAsia="Consolas" w:hAnsi="Consolas" w:cs="Consolas"/>
          <w:color w:val="CCCCCC"/>
          <w:sz w:val="21"/>
          <w:szCs w:val="21"/>
          <w:lang w:val="vi-VN"/>
        </w:rPr>
        <w:t>())</w:t>
      </w:r>
    </w:p>
    <w:p w14:paraId="7482989C" w14:textId="08EA9F0F" w:rsidR="00DD4CB5" w:rsidRDefault="00DD4CB5" w:rsidP="1392B9CF">
      <w:pPr>
        <w:shd w:val="clear" w:color="auto" w:fill="1F1F1F"/>
        <w:spacing w:line="285" w:lineRule="auto"/>
      </w:pPr>
    </w:p>
    <w:p w14:paraId="691048AD" w14:textId="2CA23554"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"maso"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60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50DA18E0" w14:textId="468FA34A"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"holot"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150</w:t>
      </w:r>
      <w:r w:rsidRPr="1392B9CF">
        <w:rPr>
          <w:rFonts w:ascii="Consolas" w:eastAsia="Consolas" w:hAnsi="Consolas" w:cs="Consolas"/>
          <w:color w:val="CCCCCC"/>
          <w:sz w:val="21"/>
          <w:szCs w:val="21"/>
          <w:lang w:val="vi-VN"/>
        </w:rPr>
        <w:t>)</w:t>
      </w:r>
    </w:p>
    <w:p w14:paraId="4E1251EF" w14:textId="24E2883A"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"ten"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100</w:t>
      </w:r>
      <w:r w:rsidRPr="1392B9CF">
        <w:rPr>
          <w:rFonts w:ascii="Consolas" w:eastAsia="Consolas" w:hAnsi="Consolas" w:cs="Consolas"/>
          <w:color w:val="CCCCCC"/>
          <w:sz w:val="21"/>
          <w:szCs w:val="21"/>
          <w:lang w:val="vi-VN"/>
        </w:rPr>
        <w:t>)</w:t>
      </w:r>
    </w:p>
    <w:p w14:paraId="2DDD5F07" w14:textId="4B471932"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"phai"</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70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2C5C142C" w14:textId="5DEAE173"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"ngaysinh"</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7B0DD0CA" w14:textId="716BB3EA"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"email"</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200</w:t>
      </w:r>
      <w:r w:rsidRPr="1392B9CF">
        <w:rPr>
          <w:rFonts w:ascii="Consolas" w:eastAsia="Consolas" w:hAnsi="Consolas" w:cs="Consolas"/>
          <w:color w:val="CCCCCC"/>
          <w:sz w:val="21"/>
          <w:szCs w:val="21"/>
          <w:lang w:val="vi-VN"/>
        </w:rPr>
        <w:t>)</w:t>
      </w:r>
    </w:p>
    <w:p w14:paraId="053D6106" w14:textId="5F0DC356" w:rsidR="00DD4CB5" w:rsidRDefault="00DD4CB5" w:rsidP="1392B9CF">
      <w:pPr>
        <w:shd w:val="clear" w:color="auto" w:fill="1F1F1F"/>
        <w:spacing w:line="285" w:lineRule="auto"/>
      </w:pPr>
    </w:p>
    <w:p w14:paraId="177A7D5B" w14:textId="4DA4D956"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fill</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"both"</w:t>
      </w:r>
      <w:r w:rsidRPr="1392B9CF">
        <w:rPr>
          <w:rFonts w:ascii="Consolas" w:eastAsia="Consolas" w:hAnsi="Consolas" w:cs="Consolas"/>
          <w:color w:val="CCCCCC"/>
          <w:sz w:val="21"/>
          <w:szCs w:val="21"/>
          <w:lang w:val="vi-VN"/>
        </w:rPr>
        <w:t>)</w:t>
      </w:r>
    </w:p>
    <w:p w14:paraId="2F77EEA3" w14:textId="2437D872"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load_data</w:t>
      </w:r>
      <w:r w:rsidRPr="1392B9CF">
        <w:rPr>
          <w:rFonts w:ascii="Consolas" w:eastAsia="Consolas" w:hAnsi="Consolas" w:cs="Consolas"/>
          <w:color w:val="CCCCCC"/>
          <w:sz w:val="21"/>
          <w:szCs w:val="21"/>
          <w:lang w:val="vi-VN"/>
        </w:rPr>
        <w:t>()</w:t>
      </w:r>
    </w:p>
    <w:p w14:paraId="14AF36A6" w14:textId="028E6ADD" w:rsidR="00DD4CB5" w:rsidRDefault="2BF0BAEC"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bind</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"&lt;&lt;TreeviewSelect&gt;&gt;"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on_select</w:t>
      </w:r>
      <w:r w:rsidRPr="1392B9CF">
        <w:rPr>
          <w:rFonts w:ascii="Consolas" w:eastAsia="Consolas" w:hAnsi="Consolas" w:cs="Consolas"/>
          <w:color w:val="CCCCCC"/>
          <w:sz w:val="21"/>
          <w:szCs w:val="21"/>
          <w:lang w:val="vi-VN"/>
        </w:rPr>
        <w:t>)</w:t>
      </w:r>
    </w:p>
    <w:p w14:paraId="4B58C2DC" w14:textId="21BEC689" w:rsidR="00DD4CB5" w:rsidRPr="009A3D7D" w:rsidRDefault="2BF0BAEC" w:rsidP="009A2612">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thongtingiaovien</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mainloop</w:t>
      </w:r>
      <w:r w:rsidRPr="1392B9CF">
        <w:rPr>
          <w:rFonts w:ascii="Consolas" w:eastAsia="Consolas" w:hAnsi="Consolas" w:cs="Consolas"/>
          <w:color w:val="CCCCCC"/>
          <w:sz w:val="21"/>
          <w:szCs w:val="21"/>
          <w:lang w:val="vi-VN"/>
        </w:rPr>
        <w:t>()</w:t>
      </w:r>
    </w:p>
    <w:p w14:paraId="31B99D9A" w14:textId="78E6E6B3" w:rsidR="00DD4CB5" w:rsidRPr="001B0655" w:rsidRDefault="3F7F6D9F" w:rsidP="001B0655">
      <w:pPr>
        <w:pStyle w:val="Heading3"/>
        <w:jc w:val="both"/>
        <w:rPr>
          <w:b/>
          <w:sz w:val="26"/>
          <w:szCs w:val="26"/>
        </w:rPr>
      </w:pPr>
      <w:bookmarkStart w:id="47" w:name="_Toc215054364"/>
      <w:r w:rsidRPr="001B0655">
        <w:rPr>
          <w:sz w:val="26"/>
          <w:szCs w:val="26"/>
          <w:lang w:val="vi-VN"/>
        </w:rPr>
        <w:t>3.</w:t>
      </w:r>
      <w:r w:rsidR="00FF19B7" w:rsidRPr="001B0655">
        <w:rPr>
          <w:sz w:val="26"/>
          <w:szCs w:val="26"/>
        </w:rPr>
        <w:t>4</w:t>
      </w:r>
      <w:r w:rsidRPr="001B0655">
        <w:rPr>
          <w:sz w:val="26"/>
          <w:szCs w:val="26"/>
          <w:lang w:val="vi-VN"/>
        </w:rPr>
        <w:t xml:space="preserve">.4. Form </w:t>
      </w:r>
      <w:r w:rsidR="2081B3F5" w:rsidRPr="001B0655">
        <w:rPr>
          <w:sz w:val="26"/>
          <w:szCs w:val="26"/>
        </w:rPr>
        <w:t>Thông tin tổ bộ môn</w:t>
      </w:r>
      <w:bookmarkEnd w:id="47"/>
    </w:p>
    <w:p w14:paraId="0C28646B" w14:textId="46035AAF" w:rsidR="00DD4CB5" w:rsidRPr="00CD1849" w:rsidRDefault="37F6133B" w:rsidP="009A3D7D">
      <w:pPr>
        <w:pStyle w:val="ListParagraph"/>
        <w:numPr>
          <w:ilvl w:val="0"/>
          <w:numId w:val="8"/>
        </w:numPr>
        <w:spacing w:before="120" w:line="288" w:lineRule="auto"/>
        <w:rPr>
          <w:sz w:val="26"/>
          <w:szCs w:val="26"/>
        </w:rPr>
      </w:pPr>
      <w:r w:rsidRPr="00CD1849">
        <w:rPr>
          <w:sz w:val="26"/>
          <w:szCs w:val="26"/>
        </w:rPr>
        <w:t>Giao diện</w:t>
      </w:r>
    </w:p>
    <w:p w14:paraId="08570701" w14:textId="7C92E0FE" w:rsidR="00DD4CB5" w:rsidRDefault="37F6133B" w:rsidP="1392B9CF">
      <w:pPr>
        <w:shd w:val="clear" w:color="auto" w:fill="1F1F1F"/>
        <w:spacing w:line="285" w:lineRule="auto"/>
      </w:pPr>
      <w:r w:rsidRPr="1392B9CF">
        <w:rPr>
          <w:rFonts w:ascii="Consolas" w:eastAsia="Consolas" w:hAnsi="Consolas" w:cs="Consolas"/>
          <w:color w:val="6A9955"/>
          <w:sz w:val="21"/>
          <w:szCs w:val="21"/>
        </w:rPr>
        <w:t xml:space="preserve"># </w:t>
      </w:r>
      <w:proofErr w:type="gramStart"/>
      <w:r w:rsidRPr="1392B9CF">
        <w:rPr>
          <w:rFonts w:ascii="Consolas" w:eastAsia="Consolas" w:hAnsi="Consolas" w:cs="Consolas"/>
          <w:color w:val="6A9955"/>
          <w:sz w:val="21"/>
          <w:szCs w:val="21"/>
        </w:rPr>
        <w:t>----------------  GIAO</w:t>
      </w:r>
      <w:proofErr w:type="gramEnd"/>
      <w:r w:rsidRPr="1392B9CF">
        <w:rPr>
          <w:rFonts w:ascii="Consolas" w:eastAsia="Consolas" w:hAnsi="Consolas" w:cs="Consolas"/>
          <w:color w:val="6A9955"/>
          <w:sz w:val="21"/>
          <w:szCs w:val="21"/>
        </w:rPr>
        <w:t xml:space="preserve"> DIỆN CHÍNH ----------------</w:t>
      </w:r>
    </w:p>
    <w:p w14:paraId="2240FAC2" w14:textId="651C5873" w:rsidR="00DD4CB5" w:rsidRDefault="37F6133B" w:rsidP="1392B9CF">
      <w:pPr>
        <w:shd w:val="clear" w:color="auto" w:fill="1F1F1F"/>
        <w:spacing w:line="285" w:lineRule="auto"/>
      </w:pPr>
      <w:r w:rsidRPr="1392B9CF">
        <w:rPr>
          <w:rFonts w:ascii="Consolas" w:eastAsia="Consolas" w:hAnsi="Consolas" w:cs="Consolas"/>
          <w:color w:val="569CD6"/>
          <w:sz w:val="21"/>
          <w:szCs w:val="21"/>
        </w:rPr>
        <w:t>def</w:t>
      </w:r>
      <w:r w:rsidRPr="1392B9CF">
        <w:rPr>
          <w:rFonts w:ascii="Consolas" w:eastAsia="Consolas" w:hAnsi="Consolas" w:cs="Consolas"/>
          <w:color w:val="CCCCCC"/>
          <w:sz w:val="21"/>
          <w:szCs w:val="21"/>
        </w:rPr>
        <w:t xml:space="preserve"> </w:t>
      </w:r>
      <w:r w:rsidRPr="1392B9CF">
        <w:rPr>
          <w:rFonts w:ascii="Consolas" w:eastAsia="Consolas" w:hAnsi="Consolas" w:cs="Consolas"/>
          <w:color w:val="DCDCAA"/>
          <w:sz w:val="21"/>
          <w:szCs w:val="21"/>
        </w:rPr>
        <w:t>main</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role</w:t>
      </w:r>
      <w:r w:rsidRPr="1392B9CF">
        <w:rPr>
          <w:rFonts w:ascii="Consolas" w:eastAsia="Consolas" w:hAnsi="Consolas" w:cs="Consolas"/>
          <w:color w:val="CCCCCC"/>
          <w:sz w:val="21"/>
          <w:szCs w:val="21"/>
        </w:rPr>
        <w:t>):</w:t>
      </w:r>
    </w:p>
    <w:p w14:paraId="7D3E2AFD" w14:textId="3D821724"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thongtinbomon</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Toplevel</w:t>
      </w:r>
      <w:proofErr w:type="gramEnd"/>
      <w:r w:rsidRPr="1392B9CF">
        <w:rPr>
          <w:rFonts w:ascii="Consolas" w:eastAsia="Consolas" w:hAnsi="Consolas" w:cs="Consolas"/>
          <w:color w:val="CCCCCC"/>
          <w:sz w:val="21"/>
          <w:szCs w:val="21"/>
        </w:rPr>
        <w:t>()</w:t>
      </w:r>
    </w:p>
    <w:p w14:paraId="6D5ABC73" w14:textId="5BE4D0A7"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thongtinbomon</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title</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CE9178"/>
          <w:sz w:val="21"/>
          <w:szCs w:val="21"/>
        </w:rPr>
        <w:t>"Hệ thống quản lý giáo viên phổ thông"</w:t>
      </w:r>
      <w:r w:rsidRPr="1392B9CF">
        <w:rPr>
          <w:rFonts w:ascii="Consolas" w:eastAsia="Consolas" w:hAnsi="Consolas" w:cs="Consolas"/>
          <w:color w:val="CCCCCC"/>
          <w:sz w:val="21"/>
          <w:szCs w:val="21"/>
        </w:rPr>
        <w:t>)</w:t>
      </w:r>
    </w:p>
    <w:p w14:paraId="086F8257" w14:textId="533FDEAD"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DCDCAA"/>
          <w:sz w:val="21"/>
          <w:szCs w:val="21"/>
        </w:rPr>
        <w:t>center_</w:t>
      </w:r>
      <w:proofErr w:type="gramStart"/>
      <w:r w:rsidRPr="1392B9CF">
        <w:rPr>
          <w:rFonts w:ascii="Consolas" w:eastAsia="Consolas" w:hAnsi="Consolas" w:cs="Consolas"/>
          <w:color w:val="DCDCAA"/>
          <w:sz w:val="21"/>
          <w:szCs w:val="21"/>
        </w:rPr>
        <w:t>window</w:t>
      </w:r>
      <w:r w:rsidRPr="1392B9CF">
        <w:rPr>
          <w:rFonts w:ascii="Consolas" w:eastAsia="Consolas" w:hAnsi="Consolas" w:cs="Consolas"/>
          <w:color w:val="CCCCCC"/>
          <w:sz w:val="21"/>
          <w:szCs w:val="21"/>
        </w:rPr>
        <w:t>(</w:t>
      </w:r>
      <w:proofErr w:type="gramEnd"/>
      <w:r w:rsidRPr="1392B9CF">
        <w:rPr>
          <w:rFonts w:ascii="Consolas" w:eastAsia="Consolas" w:hAnsi="Consolas" w:cs="Consolas"/>
          <w:color w:val="9CDCFE"/>
          <w:sz w:val="21"/>
          <w:szCs w:val="21"/>
        </w:rPr>
        <w:t>thongtinbomon</w:t>
      </w:r>
      <w:r w:rsidRPr="1392B9CF">
        <w:rPr>
          <w:rFonts w:ascii="Consolas" w:eastAsia="Consolas" w:hAnsi="Consolas" w:cs="Consolas"/>
          <w:color w:val="CCCCCC"/>
          <w:sz w:val="21"/>
          <w:szCs w:val="21"/>
        </w:rPr>
        <w:t xml:space="preserve">, </w:t>
      </w:r>
      <w:r w:rsidRPr="1392B9CF">
        <w:rPr>
          <w:rFonts w:ascii="Consolas" w:eastAsia="Consolas" w:hAnsi="Consolas" w:cs="Consolas"/>
          <w:color w:val="B5CEA8"/>
          <w:sz w:val="21"/>
          <w:szCs w:val="21"/>
        </w:rPr>
        <w:t>700</w:t>
      </w:r>
      <w:r w:rsidRPr="1392B9CF">
        <w:rPr>
          <w:rFonts w:ascii="Consolas" w:eastAsia="Consolas" w:hAnsi="Consolas" w:cs="Consolas"/>
          <w:color w:val="CCCCCC"/>
          <w:sz w:val="21"/>
          <w:szCs w:val="21"/>
        </w:rPr>
        <w:t xml:space="preserve">, </w:t>
      </w:r>
      <w:r w:rsidRPr="1392B9CF">
        <w:rPr>
          <w:rFonts w:ascii="Consolas" w:eastAsia="Consolas" w:hAnsi="Consolas" w:cs="Consolas"/>
          <w:color w:val="B5CEA8"/>
          <w:sz w:val="21"/>
          <w:szCs w:val="21"/>
        </w:rPr>
        <w:t>400</w:t>
      </w:r>
      <w:r w:rsidRPr="1392B9CF">
        <w:rPr>
          <w:rFonts w:ascii="Consolas" w:eastAsia="Consolas" w:hAnsi="Consolas" w:cs="Consolas"/>
          <w:color w:val="CCCCCC"/>
          <w:sz w:val="21"/>
          <w:szCs w:val="21"/>
        </w:rPr>
        <w:t>)</w:t>
      </w:r>
    </w:p>
    <w:p w14:paraId="2C97DCD0" w14:textId="499D0AC8"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thongtinbomon</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resizable</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569CD6"/>
          <w:sz w:val="21"/>
          <w:szCs w:val="21"/>
        </w:rPr>
        <w:t>False</w:t>
      </w:r>
      <w:r w:rsidRPr="1392B9CF">
        <w:rPr>
          <w:rFonts w:ascii="Consolas" w:eastAsia="Consolas" w:hAnsi="Consolas" w:cs="Consolas"/>
          <w:color w:val="CCCCCC"/>
          <w:sz w:val="21"/>
          <w:szCs w:val="21"/>
        </w:rPr>
        <w:t xml:space="preserve">, </w:t>
      </w:r>
      <w:r w:rsidRPr="1392B9CF">
        <w:rPr>
          <w:rFonts w:ascii="Consolas" w:eastAsia="Consolas" w:hAnsi="Consolas" w:cs="Consolas"/>
          <w:color w:val="569CD6"/>
          <w:sz w:val="21"/>
          <w:szCs w:val="21"/>
        </w:rPr>
        <w:t>False</w:t>
      </w:r>
      <w:r w:rsidRPr="1392B9CF">
        <w:rPr>
          <w:rFonts w:ascii="Consolas" w:eastAsia="Consolas" w:hAnsi="Consolas" w:cs="Consolas"/>
          <w:color w:val="CCCCCC"/>
          <w:sz w:val="21"/>
          <w:szCs w:val="21"/>
        </w:rPr>
        <w:t>)</w:t>
      </w:r>
    </w:p>
    <w:p w14:paraId="66800977" w14:textId="724955BA" w:rsidR="00DD4CB5" w:rsidRDefault="00DD4CB5" w:rsidP="1392B9CF">
      <w:pPr>
        <w:shd w:val="clear" w:color="auto" w:fill="1F1F1F"/>
        <w:spacing w:line="285" w:lineRule="auto"/>
      </w:pPr>
    </w:p>
    <w:p w14:paraId="515306EA" w14:textId="1E8E7239"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6A9955"/>
          <w:sz w:val="21"/>
          <w:szCs w:val="21"/>
        </w:rPr>
        <w:t>#Phân quyền</w:t>
      </w:r>
    </w:p>
    <w:p w14:paraId="3BB933BF" w14:textId="485CBA8A"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is_admin</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role</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r w:rsidRPr="1392B9CF">
        <w:rPr>
          <w:rFonts w:ascii="Consolas" w:eastAsia="Consolas" w:hAnsi="Consolas" w:cs="Consolas"/>
          <w:color w:val="CE9178"/>
          <w:sz w:val="21"/>
          <w:szCs w:val="21"/>
        </w:rPr>
        <w:t>"Admin"</w:t>
      </w:r>
      <w:r w:rsidRPr="1392B9CF">
        <w:rPr>
          <w:rFonts w:ascii="Consolas" w:eastAsia="Consolas" w:hAnsi="Consolas" w:cs="Consolas"/>
          <w:color w:val="CCCCCC"/>
          <w:sz w:val="21"/>
          <w:szCs w:val="21"/>
        </w:rPr>
        <w:t>)</w:t>
      </w:r>
    </w:p>
    <w:p w14:paraId="59B6FAB1" w14:textId="33B4367E" w:rsidR="00DD4CB5" w:rsidRDefault="00DD4CB5" w:rsidP="1392B9CF">
      <w:pPr>
        <w:shd w:val="clear" w:color="auto" w:fill="1F1F1F"/>
        <w:spacing w:line="285" w:lineRule="auto"/>
      </w:pPr>
    </w:p>
    <w:p w14:paraId="0BC90D8F" w14:textId="189E2396"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6A9955"/>
          <w:sz w:val="21"/>
          <w:szCs w:val="21"/>
        </w:rPr>
        <w:t xml:space="preserve"># Giao diện đăng nhập </w:t>
      </w:r>
    </w:p>
    <w:p w14:paraId="6109DB33" w14:textId="17B83207"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lbl_title</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Label</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thongtinbomon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"Thông tin bộ môn"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font</w:t>
      </w:r>
      <w:proofErr w:type="gramStart"/>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w:t>
      </w:r>
      <w:proofErr w:type="gramEnd"/>
      <w:r w:rsidRPr="1392B9CF">
        <w:rPr>
          <w:rFonts w:ascii="Consolas" w:eastAsia="Consolas" w:hAnsi="Consolas" w:cs="Consolas"/>
          <w:color w:val="CE9178"/>
          <w:sz w:val="21"/>
          <w:szCs w:val="21"/>
        </w:rPr>
        <w:t>"Times New Roman"</w:t>
      </w:r>
      <w:r w:rsidRPr="1392B9CF">
        <w:rPr>
          <w:rFonts w:ascii="Consolas" w:eastAsia="Consolas" w:hAnsi="Consolas" w:cs="Consolas"/>
          <w:color w:val="CCCCCC"/>
          <w:sz w:val="21"/>
          <w:szCs w:val="21"/>
        </w:rPr>
        <w:t xml:space="preserve">, </w:t>
      </w:r>
      <w:r w:rsidRPr="1392B9CF">
        <w:rPr>
          <w:rFonts w:ascii="Consolas" w:eastAsia="Consolas" w:hAnsi="Consolas" w:cs="Consolas"/>
          <w:color w:val="B5CEA8"/>
          <w:sz w:val="21"/>
          <w:szCs w:val="21"/>
        </w:rPr>
        <w:t>14</w:t>
      </w:r>
      <w:r w:rsidRPr="1392B9CF">
        <w:rPr>
          <w:rFonts w:ascii="Consolas" w:eastAsia="Consolas" w:hAnsi="Consolas" w:cs="Consolas"/>
          <w:color w:val="CCCCCC"/>
          <w:sz w:val="21"/>
          <w:szCs w:val="21"/>
        </w:rPr>
        <w:t xml:space="preserve">, </w:t>
      </w:r>
      <w:r w:rsidRPr="1392B9CF">
        <w:rPr>
          <w:rFonts w:ascii="Consolas" w:eastAsia="Consolas" w:hAnsi="Consolas" w:cs="Consolas"/>
          <w:color w:val="CE9178"/>
          <w:sz w:val="21"/>
          <w:szCs w:val="21"/>
        </w:rPr>
        <w:t>"bold"</w:t>
      </w:r>
      <w:r w:rsidRPr="1392B9CF">
        <w:rPr>
          <w:rFonts w:ascii="Consolas" w:eastAsia="Consolas" w:hAnsi="Consolas" w:cs="Consolas"/>
          <w:color w:val="CCCCCC"/>
          <w:sz w:val="21"/>
          <w:szCs w:val="21"/>
        </w:rPr>
        <w:t>))</w:t>
      </w:r>
    </w:p>
    <w:p w14:paraId="144368AA" w14:textId="5D5F5BF3"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lbl_</w:t>
      </w:r>
      <w:proofErr w:type="gramStart"/>
      <w:r w:rsidRPr="1392B9CF">
        <w:rPr>
          <w:rFonts w:ascii="Consolas" w:eastAsia="Consolas" w:hAnsi="Consolas" w:cs="Consolas"/>
          <w:color w:val="9CDCFE"/>
          <w:sz w:val="21"/>
          <w:szCs w:val="21"/>
        </w:rPr>
        <w:t>title</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pack</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10</w:t>
      </w:r>
      <w:r w:rsidRPr="1392B9CF">
        <w:rPr>
          <w:rFonts w:ascii="Consolas" w:eastAsia="Consolas" w:hAnsi="Consolas" w:cs="Consolas"/>
          <w:color w:val="CCCCCC"/>
          <w:sz w:val="21"/>
          <w:szCs w:val="21"/>
        </w:rPr>
        <w:t>)</w:t>
      </w:r>
    </w:p>
    <w:p w14:paraId="0170B667" w14:textId="044CA7B1" w:rsidR="00DD4CB5" w:rsidRDefault="00DD4CB5" w:rsidP="1392B9CF">
      <w:pPr>
        <w:shd w:val="clear" w:color="auto" w:fill="1F1F1F"/>
        <w:spacing w:line="285" w:lineRule="auto"/>
      </w:pPr>
    </w:p>
    <w:p w14:paraId="22A2B921" w14:textId="6093BE62"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6A9955"/>
          <w:sz w:val="21"/>
          <w:szCs w:val="21"/>
        </w:rPr>
        <w:t># Frame nhập thông tin</w:t>
      </w:r>
    </w:p>
    <w:p w14:paraId="11EACA83" w14:textId="0A164065"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Frame</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thongtinbomon</w:t>
      </w:r>
      <w:r w:rsidRPr="1392B9CF">
        <w:rPr>
          <w:rFonts w:ascii="Consolas" w:eastAsia="Consolas" w:hAnsi="Consolas" w:cs="Consolas"/>
          <w:color w:val="CCCCCC"/>
          <w:sz w:val="21"/>
          <w:szCs w:val="21"/>
        </w:rPr>
        <w:t>)</w:t>
      </w:r>
    </w:p>
    <w:p w14:paraId="2DF087E2" w14:textId="2BB187EF"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frame_</w:t>
      </w:r>
      <w:proofErr w:type="gramStart"/>
      <w:r w:rsidRPr="1392B9CF">
        <w:rPr>
          <w:rFonts w:ascii="Consolas" w:eastAsia="Consolas" w:hAnsi="Consolas" w:cs="Consolas"/>
          <w:color w:val="9CDCFE"/>
          <w:sz w:val="21"/>
          <w:szCs w:val="21"/>
        </w:rPr>
        <w:t>info</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pack</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fill</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"x"</w:t>
      </w:r>
      <w:r w:rsidRPr="1392B9CF">
        <w:rPr>
          <w:rFonts w:ascii="Consolas" w:eastAsia="Consolas" w:hAnsi="Consolas" w:cs="Consolas"/>
          <w:color w:val="CCCCCC"/>
          <w:sz w:val="21"/>
          <w:szCs w:val="21"/>
        </w:rPr>
        <w:t>)</w:t>
      </w:r>
    </w:p>
    <w:p w14:paraId="11EFBA59" w14:textId="40636AF4" w:rsidR="00DD4CB5" w:rsidRDefault="00DD4CB5" w:rsidP="1392B9CF">
      <w:pPr>
        <w:shd w:val="clear" w:color="auto" w:fill="1F1F1F"/>
        <w:spacing w:line="285" w:lineRule="auto"/>
      </w:pPr>
    </w:p>
    <w:p w14:paraId="182C644A" w14:textId="54C986AD" w:rsidR="00DD4CB5" w:rsidRDefault="37F6133B" w:rsidP="1392B9CF">
      <w:pPr>
        <w:shd w:val="clear" w:color="auto" w:fill="1F1F1F"/>
        <w:spacing w:line="285" w:lineRule="auto"/>
      </w:pPr>
      <w:r w:rsidRPr="1392B9CF">
        <w:rPr>
          <w:rFonts w:ascii="Consolas" w:eastAsia="Consolas" w:hAnsi="Consolas" w:cs="Consolas"/>
          <w:color w:val="CCCCCC"/>
          <w:sz w:val="21"/>
          <w:szCs w:val="21"/>
        </w:rPr>
        <w:lastRenderedPageBreak/>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Label</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"Mã tổ: "</w:t>
      </w:r>
      <w:proofErr w:type="gramStart"/>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764F4FA1" w14:textId="63859476"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entry_mato</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Entry</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10</w:t>
      </w:r>
      <w:r w:rsidRPr="1392B9CF">
        <w:rPr>
          <w:rFonts w:ascii="Consolas" w:eastAsia="Consolas" w:hAnsi="Consolas" w:cs="Consolas"/>
          <w:color w:val="CCCCCC"/>
          <w:sz w:val="21"/>
          <w:szCs w:val="21"/>
        </w:rPr>
        <w:t>)</w:t>
      </w:r>
    </w:p>
    <w:p w14:paraId="623164B8" w14:textId="542CA3F5"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w:t>
      </w:r>
      <w:proofErr w:type="gramStart"/>
      <w:r w:rsidRPr="1392B9CF">
        <w:rPr>
          <w:rFonts w:ascii="Consolas" w:eastAsia="Consolas" w:hAnsi="Consolas" w:cs="Consolas"/>
          <w:color w:val="9CDCFE"/>
          <w:sz w:val="21"/>
          <w:szCs w:val="21"/>
        </w:rPr>
        <w:t>mato</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08D84B70" w14:textId="6EEC1664" w:rsidR="00DD4CB5" w:rsidRDefault="00DD4CB5" w:rsidP="1392B9CF">
      <w:pPr>
        <w:shd w:val="clear" w:color="auto" w:fill="1F1F1F"/>
        <w:spacing w:line="285" w:lineRule="auto"/>
      </w:pPr>
    </w:p>
    <w:p w14:paraId="3284A56B" w14:textId="3F1DB3A5"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Label</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"Tên tổ: "</w:t>
      </w:r>
      <w:proofErr w:type="gramStart"/>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5DB5C43D" w14:textId="709E022A"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entry_tento</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Entry</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25</w:t>
      </w:r>
      <w:r w:rsidRPr="1392B9CF">
        <w:rPr>
          <w:rFonts w:ascii="Consolas" w:eastAsia="Consolas" w:hAnsi="Consolas" w:cs="Consolas"/>
          <w:color w:val="CCCCCC"/>
          <w:sz w:val="21"/>
          <w:szCs w:val="21"/>
        </w:rPr>
        <w:t>)</w:t>
      </w:r>
    </w:p>
    <w:p w14:paraId="4FB11218" w14:textId="08D677AA"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w:t>
      </w:r>
      <w:proofErr w:type="gramStart"/>
      <w:r w:rsidRPr="1392B9CF">
        <w:rPr>
          <w:rFonts w:ascii="Consolas" w:eastAsia="Consolas" w:hAnsi="Consolas" w:cs="Consolas"/>
          <w:color w:val="9CDCFE"/>
          <w:sz w:val="21"/>
          <w:szCs w:val="21"/>
        </w:rPr>
        <w:t>tento</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4</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1E93A70B" w14:textId="3F664152" w:rsidR="00DD4CB5" w:rsidRDefault="00DD4CB5" w:rsidP="1392B9CF">
      <w:pPr>
        <w:shd w:val="clear" w:color="auto" w:fill="1F1F1F"/>
        <w:spacing w:line="285" w:lineRule="auto"/>
      </w:pPr>
    </w:p>
    <w:p w14:paraId="58E4394E" w14:textId="34645A6D"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Label</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"Mã tổ trưởng: "</w:t>
      </w:r>
      <w:proofErr w:type="gramStart"/>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62221CD3" w14:textId="7DA57173"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entry_matt</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Entry</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10</w:t>
      </w:r>
      <w:r w:rsidRPr="1392B9CF">
        <w:rPr>
          <w:rFonts w:ascii="Consolas" w:eastAsia="Consolas" w:hAnsi="Consolas" w:cs="Consolas"/>
          <w:color w:val="CCCCCC"/>
          <w:sz w:val="21"/>
          <w:szCs w:val="21"/>
        </w:rPr>
        <w:t>)</w:t>
      </w:r>
    </w:p>
    <w:p w14:paraId="7E05D8EC" w14:textId="3F876BEB"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w:t>
      </w:r>
      <w:proofErr w:type="gramStart"/>
      <w:r w:rsidRPr="1392B9CF">
        <w:rPr>
          <w:rFonts w:ascii="Consolas" w:eastAsia="Consolas" w:hAnsi="Consolas" w:cs="Consolas"/>
          <w:color w:val="9CDCFE"/>
          <w:sz w:val="21"/>
          <w:szCs w:val="21"/>
        </w:rPr>
        <w:t>matt</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5FB0F980" w14:textId="35D0A8AC" w:rsidR="00DD4CB5" w:rsidRDefault="00DD4CB5" w:rsidP="1392B9CF">
      <w:pPr>
        <w:shd w:val="clear" w:color="auto" w:fill="1F1F1F"/>
        <w:spacing w:line="285" w:lineRule="auto"/>
      </w:pPr>
    </w:p>
    <w:p w14:paraId="22402459" w14:textId="678C02B0"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Label</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"Tên tổ trưởng: "</w:t>
      </w:r>
      <w:proofErr w:type="gramStart"/>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0C2E8517" w14:textId="1B5A24A9"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entry_tentt</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Entry</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30</w:t>
      </w:r>
      <w:r w:rsidRPr="1392B9CF">
        <w:rPr>
          <w:rFonts w:ascii="Consolas" w:eastAsia="Consolas" w:hAnsi="Consolas" w:cs="Consolas"/>
          <w:color w:val="CCCCCC"/>
          <w:sz w:val="21"/>
          <w:szCs w:val="21"/>
        </w:rPr>
        <w:t>)</w:t>
      </w:r>
    </w:p>
    <w:p w14:paraId="68878E79" w14:textId="1FE28843"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w:t>
      </w:r>
      <w:proofErr w:type="gramStart"/>
      <w:r w:rsidRPr="1392B9CF">
        <w:rPr>
          <w:rFonts w:ascii="Consolas" w:eastAsia="Consolas" w:hAnsi="Consolas" w:cs="Consolas"/>
          <w:color w:val="9CDCFE"/>
          <w:sz w:val="21"/>
          <w:szCs w:val="21"/>
        </w:rPr>
        <w:t>tentt</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4</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2E2BDB80" w14:textId="4E262900" w:rsidR="00DD4CB5" w:rsidRDefault="00DD4CB5" w:rsidP="1392B9CF">
      <w:pPr>
        <w:shd w:val="clear" w:color="auto" w:fill="1F1F1F"/>
        <w:spacing w:line="285" w:lineRule="auto"/>
      </w:pPr>
    </w:p>
    <w:p w14:paraId="30E14777" w14:textId="3247EFA4"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Label</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"SĐT liên lạc: "</w:t>
      </w:r>
      <w:proofErr w:type="gramStart"/>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4AC365AB" w14:textId="1D1017EF"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entry_sdt</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Entry</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20</w:t>
      </w:r>
      <w:r w:rsidRPr="1392B9CF">
        <w:rPr>
          <w:rFonts w:ascii="Consolas" w:eastAsia="Consolas" w:hAnsi="Consolas" w:cs="Consolas"/>
          <w:color w:val="CCCCCC"/>
          <w:sz w:val="21"/>
          <w:szCs w:val="21"/>
        </w:rPr>
        <w:t>)</w:t>
      </w:r>
    </w:p>
    <w:p w14:paraId="47CD76CC" w14:textId="1DC249C6"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w:t>
      </w:r>
      <w:proofErr w:type="gramStart"/>
      <w:r w:rsidRPr="1392B9CF">
        <w:rPr>
          <w:rFonts w:ascii="Consolas" w:eastAsia="Consolas" w:hAnsi="Consolas" w:cs="Consolas"/>
          <w:color w:val="9CDCFE"/>
          <w:sz w:val="21"/>
          <w:szCs w:val="21"/>
        </w:rPr>
        <w:t>sdt</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46D026A6" w14:textId="61073774" w:rsidR="00DD4CB5" w:rsidRDefault="00DD4CB5" w:rsidP="1392B9CF">
      <w:pPr>
        <w:shd w:val="clear" w:color="auto" w:fill="1F1F1F"/>
        <w:spacing w:line="285" w:lineRule="auto"/>
      </w:pPr>
    </w:p>
    <w:p w14:paraId="6FB13249" w14:textId="40CAB7A3"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Label</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"Email: "</w:t>
      </w:r>
      <w:proofErr w:type="gramStart"/>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4021743E" w14:textId="6F83C65D"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entry_email</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Entry</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frame_info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30</w:t>
      </w:r>
      <w:r w:rsidRPr="1392B9CF">
        <w:rPr>
          <w:rFonts w:ascii="Consolas" w:eastAsia="Consolas" w:hAnsi="Consolas" w:cs="Consolas"/>
          <w:color w:val="CCCCCC"/>
          <w:sz w:val="21"/>
          <w:szCs w:val="21"/>
        </w:rPr>
        <w:t>)</w:t>
      </w:r>
    </w:p>
    <w:p w14:paraId="7FD9A036" w14:textId="7D3D8887"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entry_</w:t>
      </w:r>
      <w:proofErr w:type="gramStart"/>
      <w:r w:rsidRPr="1392B9CF">
        <w:rPr>
          <w:rFonts w:ascii="Consolas" w:eastAsia="Consolas" w:hAnsi="Consolas" w:cs="Consolas"/>
          <w:color w:val="9CDCFE"/>
          <w:sz w:val="21"/>
          <w:szCs w:val="21"/>
        </w:rPr>
        <w:t>email</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4</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sticky</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w:t>
      </w:r>
    </w:p>
    <w:p w14:paraId="74893849" w14:textId="2A9BE747" w:rsidR="00DD4CB5" w:rsidRDefault="00DD4CB5" w:rsidP="1392B9CF">
      <w:pPr>
        <w:shd w:val="clear" w:color="auto" w:fill="1F1F1F"/>
        <w:spacing w:line="285" w:lineRule="auto"/>
      </w:pPr>
    </w:p>
    <w:p w14:paraId="5F28BE9B" w14:textId="26BE4784" w:rsidR="00DD4CB5" w:rsidRDefault="00DD4CB5" w:rsidP="1392B9CF">
      <w:pPr>
        <w:shd w:val="clear" w:color="auto" w:fill="1F1F1F"/>
        <w:spacing w:line="285" w:lineRule="auto"/>
      </w:pPr>
    </w:p>
    <w:p w14:paraId="6A5309BF" w14:textId="67029A9B" w:rsidR="00DD4CB5" w:rsidRDefault="37F6133B" w:rsidP="1392B9CF">
      <w:pPr>
        <w:shd w:val="clear" w:color="auto" w:fill="1F1F1F"/>
        <w:spacing w:line="285" w:lineRule="auto"/>
      </w:pPr>
      <w:r w:rsidRPr="1392B9CF">
        <w:rPr>
          <w:rFonts w:ascii="Consolas" w:eastAsia="Consolas" w:hAnsi="Consolas" w:cs="Consolas"/>
          <w:color w:val="6A9955"/>
          <w:sz w:val="21"/>
          <w:szCs w:val="21"/>
        </w:rPr>
        <w:t># ------------------------- GIAO DIỆN -----------------------------</w:t>
      </w:r>
    </w:p>
    <w:p w14:paraId="4B6785C2" w14:textId="1D975FFF"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6A9955"/>
          <w:sz w:val="21"/>
          <w:szCs w:val="21"/>
        </w:rPr>
        <w:t># Frame nút chức năng</w:t>
      </w:r>
    </w:p>
    <w:p w14:paraId="47BB4282" w14:textId="7C0DFE8E"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frm_btn</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Frame</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thongtinbomon</w:t>
      </w:r>
      <w:r w:rsidRPr="1392B9CF">
        <w:rPr>
          <w:rFonts w:ascii="Consolas" w:eastAsia="Consolas" w:hAnsi="Consolas" w:cs="Consolas"/>
          <w:color w:val="CCCCCC"/>
          <w:sz w:val="21"/>
          <w:szCs w:val="21"/>
        </w:rPr>
        <w:t>)</w:t>
      </w:r>
    </w:p>
    <w:p w14:paraId="63B830A6" w14:textId="25AF1831"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frm_</w:t>
      </w:r>
      <w:proofErr w:type="gramStart"/>
      <w:r w:rsidRPr="1392B9CF">
        <w:rPr>
          <w:rFonts w:ascii="Consolas" w:eastAsia="Consolas" w:hAnsi="Consolas" w:cs="Consolas"/>
          <w:color w:val="9CDCFE"/>
          <w:sz w:val="21"/>
          <w:szCs w:val="21"/>
        </w:rPr>
        <w:t>btn</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pack</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10</w:t>
      </w:r>
      <w:r w:rsidRPr="1392B9CF">
        <w:rPr>
          <w:rFonts w:ascii="Consolas" w:eastAsia="Consolas" w:hAnsi="Consolas" w:cs="Consolas"/>
          <w:color w:val="CCCCCC"/>
          <w:sz w:val="21"/>
          <w:szCs w:val="21"/>
        </w:rPr>
        <w:t>)</w:t>
      </w:r>
    </w:p>
    <w:p w14:paraId="0D538B0B" w14:textId="4B66FBC7" w:rsidR="00DD4CB5" w:rsidRDefault="00DD4CB5" w:rsidP="1392B9CF">
      <w:pPr>
        <w:shd w:val="clear" w:color="auto" w:fill="1F1F1F"/>
        <w:spacing w:line="285" w:lineRule="auto"/>
      </w:pPr>
    </w:p>
    <w:p w14:paraId="769613F0" w14:textId="4813EB5F"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btn_them</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Button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frm_btn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"Thêm"</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12</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command</w:t>
      </w:r>
      <w:r w:rsidRPr="1392B9CF">
        <w:rPr>
          <w:rFonts w:ascii="Consolas" w:eastAsia="Consolas" w:hAnsi="Consolas" w:cs="Consolas"/>
          <w:color w:val="D4D4D4"/>
          <w:sz w:val="21"/>
          <w:szCs w:val="21"/>
        </w:rPr>
        <w:t>=</w:t>
      </w:r>
      <w:r w:rsidRPr="1392B9CF">
        <w:rPr>
          <w:rFonts w:ascii="Consolas" w:eastAsia="Consolas" w:hAnsi="Consolas" w:cs="Consolas"/>
          <w:color w:val="DCDCAA"/>
          <w:sz w:val="21"/>
          <w:szCs w:val="21"/>
        </w:rPr>
        <w:t>add_data</w:t>
      </w:r>
      <w:r w:rsidRPr="1392B9CF">
        <w:rPr>
          <w:rFonts w:ascii="Consolas" w:eastAsia="Consolas" w:hAnsi="Consolas" w:cs="Consolas"/>
          <w:color w:val="CCCCCC"/>
          <w:sz w:val="21"/>
          <w:szCs w:val="21"/>
        </w:rPr>
        <w:t>)</w:t>
      </w:r>
    </w:p>
    <w:p w14:paraId="2968FB48" w14:textId="148B66F8"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btn_luu</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Button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frm_btn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"Lưu"</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12</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command</w:t>
      </w:r>
      <w:r w:rsidRPr="1392B9CF">
        <w:rPr>
          <w:rFonts w:ascii="Consolas" w:eastAsia="Consolas" w:hAnsi="Consolas" w:cs="Consolas"/>
          <w:color w:val="D4D4D4"/>
          <w:sz w:val="21"/>
          <w:szCs w:val="21"/>
        </w:rPr>
        <w:t>=</w:t>
      </w:r>
      <w:r w:rsidRPr="1392B9CF">
        <w:rPr>
          <w:rFonts w:ascii="Consolas" w:eastAsia="Consolas" w:hAnsi="Consolas" w:cs="Consolas"/>
          <w:color w:val="DCDCAA"/>
          <w:sz w:val="21"/>
          <w:szCs w:val="21"/>
        </w:rPr>
        <w:t>save_data</w:t>
      </w:r>
      <w:r w:rsidRPr="1392B9CF">
        <w:rPr>
          <w:rFonts w:ascii="Consolas" w:eastAsia="Consolas" w:hAnsi="Consolas" w:cs="Consolas"/>
          <w:color w:val="CCCCCC"/>
          <w:sz w:val="21"/>
          <w:szCs w:val="21"/>
        </w:rPr>
        <w:t>)</w:t>
      </w:r>
    </w:p>
    <w:p w14:paraId="22C326A3" w14:textId="52749D00"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btn_sua</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Button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frm_btn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"Sửa"</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12</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command</w:t>
      </w:r>
      <w:r w:rsidRPr="1392B9CF">
        <w:rPr>
          <w:rFonts w:ascii="Consolas" w:eastAsia="Consolas" w:hAnsi="Consolas" w:cs="Consolas"/>
          <w:color w:val="D4D4D4"/>
          <w:sz w:val="21"/>
          <w:szCs w:val="21"/>
        </w:rPr>
        <w:t>=</w:t>
      </w:r>
      <w:r w:rsidRPr="1392B9CF">
        <w:rPr>
          <w:rFonts w:ascii="Consolas" w:eastAsia="Consolas" w:hAnsi="Consolas" w:cs="Consolas"/>
          <w:color w:val="DCDCAA"/>
          <w:sz w:val="21"/>
          <w:szCs w:val="21"/>
        </w:rPr>
        <w:t>edit_data</w:t>
      </w:r>
      <w:r w:rsidRPr="1392B9CF">
        <w:rPr>
          <w:rFonts w:ascii="Consolas" w:eastAsia="Consolas" w:hAnsi="Consolas" w:cs="Consolas"/>
          <w:color w:val="CCCCCC"/>
          <w:sz w:val="21"/>
          <w:szCs w:val="21"/>
        </w:rPr>
        <w:t>)</w:t>
      </w:r>
    </w:p>
    <w:p w14:paraId="438952B1" w14:textId="7326B47B"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btn_huy</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Button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frm_btn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"Hủy"</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12</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command</w:t>
      </w:r>
      <w:r w:rsidRPr="1392B9CF">
        <w:rPr>
          <w:rFonts w:ascii="Consolas" w:eastAsia="Consolas" w:hAnsi="Consolas" w:cs="Consolas"/>
          <w:color w:val="D4D4D4"/>
          <w:sz w:val="21"/>
          <w:szCs w:val="21"/>
        </w:rPr>
        <w:t>=</w:t>
      </w:r>
      <w:r w:rsidRPr="1392B9CF">
        <w:rPr>
          <w:rFonts w:ascii="Consolas" w:eastAsia="Consolas" w:hAnsi="Consolas" w:cs="Consolas"/>
          <w:color w:val="DCDCAA"/>
          <w:sz w:val="21"/>
          <w:szCs w:val="21"/>
        </w:rPr>
        <w:t>cancel_action</w:t>
      </w:r>
      <w:r w:rsidRPr="1392B9CF">
        <w:rPr>
          <w:rFonts w:ascii="Consolas" w:eastAsia="Consolas" w:hAnsi="Consolas" w:cs="Consolas"/>
          <w:color w:val="CCCCCC"/>
          <w:sz w:val="21"/>
          <w:szCs w:val="21"/>
        </w:rPr>
        <w:t>)</w:t>
      </w:r>
    </w:p>
    <w:p w14:paraId="0A18EFB0" w14:textId="1EA3C863"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btn_xoa</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Button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frm_btn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"Xóa"</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12</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command</w:t>
      </w:r>
      <w:r w:rsidRPr="1392B9CF">
        <w:rPr>
          <w:rFonts w:ascii="Consolas" w:eastAsia="Consolas" w:hAnsi="Consolas" w:cs="Consolas"/>
          <w:color w:val="D4D4D4"/>
          <w:sz w:val="21"/>
          <w:szCs w:val="21"/>
        </w:rPr>
        <w:t>=</w:t>
      </w:r>
      <w:r w:rsidRPr="1392B9CF">
        <w:rPr>
          <w:rFonts w:ascii="Consolas" w:eastAsia="Consolas" w:hAnsi="Consolas" w:cs="Consolas"/>
          <w:color w:val="DCDCAA"/>
          <w:sz w:val="21"/>
          <w:szCs w:val="21"/>
        </w:rPr>
        <w:t>delete_data</w:t>
      </w:r>
      <w:r w:rsidRPr="1392B9CF">
        <w:rPr>
          <w:rFonts w:ascii="Consolas" w:eastAsia="Consolas" w:hAnsi="Consolas" w:cs="Consolas"/>
          <w:color w:val="CCCCCC"/>
          <w:sz w:val="21"/>
          <w:szCs w:val="21"/>
        </w:rPr>
        <w:t>)</w:t>
      </w:r>
    </w:p>
    <w:p w14:paraId="1195B038" w14:textId="1CD7F6D6"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btn_thoat</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Button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frm_btn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"Thoát"</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12</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command</w:t>
      </w:r>
      <w:r w:rsidRPr="1392B9CF">
        <w:rPr>
          <w:rFonts w:ascii="Consolas" w:eastAsia="Consolas" w:hAnsi="Consolas" w:cs="Consolas"/>
          <w:color w:val="D4D4D4"/>
          <w:sz w:val="21"/>
          <w:szCs w:val="21"/>
        </w:rPr>
        <w:t>=</w:t>
      </w:r>
      <w:r w:rsidRPr="1392B9CF">
        <w:rPr>
          <w:rFonts w:ascii="Consolas" w:eastAsia="Consolas" w:hAnsi="Consolas" w:cs="Consolas"/>
          <w:color w:val="DCDCAA"/>
          <w:sz w:val="21"/>
          <w:szCs w:val="21"/>
        </w:rPr>
        <w:t>thoat_action</w:t>
      </w:r>
      <w:r w:rsidRPr="1392B9CF">
        <w:rPr>
          <w:rFonts w:ascii="Consolas" w:eastAsia="Consolas" w:hAnsi="Consolas" w:cs="Consolas"/>
          <w:color w:val="CCCCCC"/>
          <w:sz w:val="21"/>
          <w:szCs w:val="21"/>
        </w:rPr>
        <w:t>)</w:t>
      </w:r>
    </w:p>
    <w:p w14:paraId="0E9498C7" w14:textId="5E2C0E99" w:rsidR="00DD4CB5" w:rsidRDefault="00DD4CB5" w:rsidP="1392B9CF">
      <w:pPr>
        <w:shd w:val="clear" w:color="auto" w:fill="1F1F1F"/>
        <w:spacing w:line="285" w:lineRule="auto"/>
      </w:pPr>
    </w:p>
    <w:p w14:paraId="04508140" w14:textId="18CF4A0E"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6A9955"/>
          <w:sz w:val="21"/>
          <w:szCs w:val="21"/>
        </w:rPr>
        <w:t># Hiển thị nút theo phân quyền</w:t>
      </w:r>
    </w:p>
    <w:p w14:paraId="672758A1" w14:textId="2E87E729"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C586C0"/>
          <w:sz w:val="21"/>
          <w:szCs w:val="21"/>
        </w:rPr>
        <w:t>if</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is_admin</w:t>
      </w:r>
      <w:r w:rsidRPr="1392B9CF">
        <w:rPr>
          <w:rFonts w:ascii="Consolas" w:eastAsia="Consolas" w:hAnsi="Consolas" w:cs="Consolas"/>
          <w:color w:val="CCCCCC"/>
          <w:sz w:val="21"/>
          <w:szCs w:val="21"/>
        </w:rPr>
        <w:t>:</w:t>
      </w:r>
    </w:p>
    <w:p w14:paraId="38AC7403" w14:textId="149E3D63"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btn_</w:t>
      </w:r>
      <w:proofErr w:type="gramStart"/>
      <w:r w:rsidRPr="1392B9CF">
        <w:rPr>
          <w:rFonts w:ascii="Consolas" w:eastAsia="Consolas" w:hAnsi="Consolas" w:cs="Consolas"/>
          <w:color w:val="9CDCFE"/>
          <w:sz w:val="21"/>
          <w:szCs w:val="21"/>
        </w:rPr>
        <w:t>them</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w:t>
      </w:r>
    </w:p>
    <w:p w14:paraId="1306D190" w14:textId="652152B8" w:rsidR="00DD4CB5" w:rsidRDefault="37F6133B" w:rsidP="1392B9CF">
      <w:pPr>
        <w:shd w:val="clear" w:color="auto" w:fill="1F1F1F"/>
        <w:spacing w:line="285" w:lineRule="auto"/>
      </w:pPr>
      <w:r w:rsidRPr="1392B9CF">
        <w:rPr>
          <w:rFonts w:ascii="Consolas" w:eastAsia="Consolas" w:hAnsi="Consolas" w:cs="Consolas"/>
          <w:color w:val="CCCCCC"/>
          <w:sz w:val="21"/>
          <w:szCs w:val="21"/>
        </w:rPr>
        <w:lastRenderedPageBreak/>
        <w:t xml:space="preserve">    </w:t>
      </w:r>
      <w:r w:rsidRPr="1392B9CF">
        <w:rPr>
          <w:rFonts w:ascii="Consolas" w:eastAsia="Consolas" w:hAnsi="Consolas" w:cs="Consolas"/>
          <w:color w:val="9CDCFE"/>
          <w:sz w:val="21"/>
          <w:szCs w:val="21"/>
        </w:rPr>
        <w:t>btn_</w:t>
      </w:r>
      <w:proofErr w:type="gramStart"/>
      <w:r w:rsidRPr="1392B9CF">
        <w:rPr>
          <w:rFonts w:ascii="Consolas" w:eastAsia="Consolas" w:hAnsi="Consolas" w:cs="Consolas"/>
          <w:color w:val="9CDCFE"/>
          <w:sz w:val="21"/>
          <w:szCs w:val="21"/>
        </w:rPr>
        <w:t>luu</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w:t>
      </w:r>
    </w:p>
    <w:p w14:paraId="1FAAF8D2" w14:textId="0B7CE19B"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btn_</w:t>
      </w:r>
      <w:proofErr w:type="gramStart"/>
      <w:r w:rsidRPr="1392B9CF">
        <w:rPr>
          <w:rFonts w:ascii="Consolas" w:eastAsia="Consolas" w:hAnsi="Consolas" w:cs="Consolas"/>
          <w:color w:val="9CDCFE"/>
          <w:sz w:val="21"/>
          <w:szCs w:val="21"/>
        </w:rPr>
        <w:t>sua</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2</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w:t>
      </w:r>
    </w:p>
    <w:p w14:paraId="4CC906EC" w14:textId="58A02322"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btn_</w:t>
      </w:r>
      <w:proofErr w:type="gramStart"/>
      <w:r w:rsidRPr="1392B9CF">
        <w:rPr>
          <w:rFonts w:ascii="Consolas" w:eastAsia="Consolas" w:hAnsi="Consolas" w:cs="Consolas"/>
          <w:color w:val="9CDCFE"/>
          <w:sz w:val="21"/>
          <w:szCs w:val="21"/>
        </w:rPr>
        <w:t>huy</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w:t>
      </w:r>
    </w:p>
    <w:p w14:paraId="4F40A817" w14:textId="1F0F4922"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btn_</w:t>
      </w:r>
      <w:proofErr w:type="gramStart"/>
      <w:r w:rsidRPr="1392B9CF">
        <w:rPr>
          <w:rFonts w:ascii="Consolas" w:eastAsia="Consolas" w:hAnsi="Consolas" w:cs="Consolas"/>
          <w:color w:val="9CDCFE"/>
          <w:sz w:val="21"/>
          <w:szCs w:val="21"/>
        </w:rPr>
        <w:t>xoa</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4</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w:t>
      </w:r>
    </w:p>
    <w:p w14:paraId="3378E04F" w14:textId="678F51E4"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btn_</w:t>
      </w:r>
      <w:proofErr w:type="gramStart"/>
      <w:r w:rsidRPr="1392B9CF">
        <w:rPr>
          <w:rFonts w:ascii="Consolas" w:eastAsia="Consolas" w:hAnsi="Consolas" w:cs="Consolas"/>
          <w:color w:val="9CDCFE"/>
          <w:sz w:val="21"/>
          <w:szCs w:val="21"/>
        </w:rPr>
        <w:t>thoat</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grid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row</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p>
    <w:p w14:paraId="031D21A1" w14:textId="3F5FB79B"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6A9955"/>
          <w:sz w:val="21"/>
          <w:szCs w:val="21"/>
        </w:rPr>
        <w:t># Bảng danh sách giáo viên</w:t>
      </w:r>
    </w:p>
    <w:p w14:paraId="44797B39" w14:textId="18415BED"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lbl_ds</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Label</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thongtinbomon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"Tổ bộ môn"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font</w:t>
      </w:r>
      <w:proofErr w:type="gramStart"/>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w:t>
      </w:r>
      <w:proofErr w:type="gramEnd"/>
      <w:r w:rsidRPr="1392B9CF">
        <w:rPr>
          <w:rFonts w:ascii="Consolas" w:eastAsia="Consolas" w:hAnsi="Consolas" w:cs="Consolas"/>
          <w:color w:val="CE9178"/>
          <w:sz w:val="21"/>
          <w:szCs w:val="21"/>
        </w:rPr>
        <w:t>"Times New Roman"</w:t>
      </w:r>
      <w:r w:rsidRPr="1392B9CF">
        <w:rPr>
          <w:rFonts w:ascii="Consolas" w:eastAsia="Consolas" w:hAnsi="Consolas" w:cs="Consolas"/>
          <w:color w:val="CCCCCC"/>
          <w:sz w:val="21"/>
          <w:szCs w:val="21"/>
        </w:rPr>
        <w:t xml:space="preserve">, </w:t>
      </w:r>
      <w:r w:rsidRPr="1392B9CF">
        <w:rPr>
          <w:rFonts w:ascii="Consolas" w:eastAsia="Consolas" w:hAnsi="Consolas" w:cs="Consolas"/>
          <w:color w:val="B5CEA8"/>
          <w:sz w:val="21"/>
          <w:szCs w:val="21"/>
        </w:rPr>
        <w:t>10</w:t>
      </w:r>
      <w:r w:rsidRPr="1392B9CF">
        <w:rPr>
          <w:rFonts w:ascii="Consolas" w:eastAsia="Consolas" w:hAnsi="Consolas" w:cs="Consolas"/>
          <w:color w:val="CCCCCC"/>
          <w:sz w:val="21"/>
          <w:szCs w:val="21"/>
        </w:rPr>
        <w:t>))</w:t>
      </w:r>
    </w:p>
    <w:p w14:paraId="51DD34A1" w14:textId="072516A9"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lbl_</w:t>
      </w:r>
      <w:proofErr w:type="gramStart"/>
      <w:r w:rsidRPr="1392B9CF">
        <w:rPr>
          <w:rFonts w:ascii="Consolas" w:eastAsia="Consolas" w:hAnsi="Consolas" w:cs="Consolas"/>
          <w:color w:val="9CDCFE"/>
          <w:sz w:val="21"/>
          <w:szCs w:val="21"/>
        </w:rPr>
        <w:t>ds</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pack</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anchor</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"w"</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10</w:t>
      </w:r>
      <w:r w:rsidRPr="1392B9CF">
        <w:rPr>
          <w:rFonts w:ascii="Consolas" w:eastAsia="Consolas" w:hAnsi="Consolas" w:cs="Consolas"/>
          <w:color w:val="CCCCCC"/>
          <w:sz w:val="21"/>
          <w:szCs w:val="21"/>
        </w:rPr>
        <w:t>)</w:t>
      </w:r>
    </w:p>
    <w:p w14:paraId="32334548" w14:textId="25189620" w:rsidR="00DD4CB5" w:rsidRDefault="00DD4CB5" w:rsidP="1392B9CF">
      <w:pPr>
        <w:shd w:val="clear" w:color="auto" w:fill="1F1F1F"/>
        <w:spacing w:line="285" w:lineRule="auto"/>
      </w:pPr>
    </w:p>
    <w:p w14:paraId="12C572BE" w14:textId="569A170E"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columns</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r w:rsidRPr="1392B9CF">
        <w:rPr>
          <w:rFonts w:ascii="Consolas" w:eastAsia="Consolas" w:hAnsi="Consolas" w:cs="Consolas"/>
          <w:color w:val="CE9178"/>
          <w:sz w:val="21"/>
          <w:szCs w:val="21"/>
        </w:rPr>
        <w:t>"mato"</w:t>
      </w:r>
      <w:r w:rsidRPr="1392B9CF">
        <w:rPr>
          <w:rFonts w:ascii="Consolas" w:eastAsia="Consolas" w:hAnsi="Consolas" w:cs="Consolas"/>
          <w:color w:val="CCCCCC"/>
          <w:sz w:val="21"/>
          <w:szCs w:val="21"/>
        </w:rPr>
        <w:t xml:space="preserve">, </w:t>
      </w:r>
      <w:r w:rsidRPr="1392B9CF">
        <w:rPr>
          <w:rFonts w:ascii="Consolas" w:eastAsia="Consolas" w:hAnsi="Consolas" w:cs="Consolas"/>
          <w:color w:val="CE9178"/>
          <w:sz w:val="21"/>
          <w:szCs w:val="21"/>
        </w:rPr>
        <w:t>"tento"</w:t>
      </w:r>
      <w:r w:rsidRPr="1392B9CF">
        <w:rPr>
          <w:rFonts w:ascii="Consolas" w:eastAsia="Consolas" w:hAnsi="Consolas" w:cs="Consolas"/>
          <w:color w:val="CCCCCC"/>
          <w:sz w:val="21"/>
          <w:szCs w:val="21"/>
        </w:rPr>
        <w:t xml:space="preserve">, </w:t>
      </w:r>
      <w:r w:rsidRPr="1392B9CF">
        <w:rPr>
          <w:rFonts w:ascii="Consolas" w:eastAsia="Consolas" w:hAnsi="Consolas" w:cs="Consolas"/>
          <w:color w:val="CE9178"/>
          <w:sz w:val="21"/>
          <w:szCs w:val="21"/>
        </w:rPr>
        <w:t>"matotruong"</w:t>
      </w:r>
      <w:r w:rsidRPr="1392B9CF">
        <w:rPr>
          <w:rFonts w:ascii="Consolas" w:eastAsia="Consolas" w:hAnsi="Consolas" w:cs="Consolas"/>
          <w:color w:val="CCCCCC"/>
          <w:sz w:val="21"/>
          <w:szCs w:val="21"/>
        </w:rPr>
        <w:t xml:space="preserve">, </w:t>
      </w:r>
      <w:r w:rsidRPr="1392B9CF">
        <w:rPr>
          <w:rFonts w:ascii="Consolas" w:eastAsia="Consolas" w:hAnsi="Consolas" w:cs="Consolas"/>
          <w:color w:val="CE9178"/>
          <w:sz w:val="21"/>
          <w:szCs w:val="21"/>
        </w:rPr>
        <w:t>"tentotruong"</w:t>
      </w:r>
      <w:r w:rsidRPr="1392B9CF">
        <w:rPr>
          <w:rFonts w:ascii="Consolas" w:eastAsia="Consolas" w:hAnsi="Consolas" w:cs="Consolas"/>
          <w:color w:val="CCCCCC"/>
          <w:sz w:val="21"/>
          <w:szCs w:val="21"/>
        </w:rPr>
        <w:t>,</w:t>
      </w:r>
      <w:r w:rsidRPr="1392B9CF">
        <w:rPr>
          <w:rFonts w:ascii="Consolas" w:eastAsia="Consolas" w:hAnsi="Consolas" w:cs="Consolas"/>
          <w:color w:val="CE9178"/>
          <w:sz w:val="21"/>
          <w:szCs w:val="21"/>
        </w:rPr>
        <w:t>"sdt"</w:t>
      </w:r>
      <w:r w:rsidRPr="1392B9CF">
        <w:rPr>
          <w:rFonts w:ascii="Consolas" w:eastAsia="Consolas" w:hAnsi="Consolas" w:cs="Consolas"/>
          <w:color w:val="CCCCCC"/>
          <w:sz w:val="21"/>
          <w:szCs w:val="21"/>
        </w:rPr>
        <w:t xml:space="preserve">, </w:t>
      </w:r>
      <w:r w:rsidRPr="1392B9CF">
        <w:rPr>
          <w:rFonts w:ascii="Consolas" w:eastAsia="Consolas" w:hAnsi="Consolas" w:cs="Consolas"/>
          <w:color w:val="CE9178"/>
          <w:sz w:val="21"/>
          <w:szCs w:val="21"/>
        </w:rPr>
        <w:t>"email"</w:t>
      </w:r>
      <w:r w:rsidRPr="1392B9CF">
        <w:rPr>
          <w:rFonts w:ascii="Consolas" w:eastAsia="Consolas" w:hAnsi="Consolas" w:cs="Consolas"/>
          <w:color w:val="CCCCCC"/>
          <w:sz w:val="21"/>
          <w:szCs w:val="21"/>
        </w:rPr>
        <w:t>)</w:t>
      </w:r>
    </w:p>
    <w:p w14:paraId="627C9DE9" w14:textId="68EEED64"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tree</w:t>
      </w:r>
      <w:r w:rsidRPr="1392B9CF">
        <w:rPr>
          <w:rFonts w:ascii="Consolas" w:eastAsia="Consolas" w:hAnsi="Consolas" w:cs="Consolas"/>
          <w:color w:val="CCCCCC"/>
          <w:sz w:val="21"/>
          <w:szCs w:val="21"/>
        </w:rPr>
        <w:t xml:space="preserve"> </w:t>
      </w:r>
      <w:r w:rsidRPr="1392B9CF">
        <w:rPr>
          <w:rFonts w:ascii="Consolas" w:eastAsia="Consolas" w:hAnsi="Consolas" w:cs="Consolas"/>
          <w:color w:val="D4D4D4"/>
          <w:sz w:val="21"/>
          <w:szCs w:val="21"/>
        </w:rPr>
        <w:t>=</w:t>
      </w: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4EC9B0"/>
          <w:sz w:val="21"/>
          <w:szCs w:val="21"/>
        </w:rPr>
        <w:t>ttk</w:t>
      </w:r>
      <w:r w:rsidRPr="1392B9CF">
        <w:rPr>
          <w:rFonts w:ascii="Consolas" w:eastAsia="Consolas" w:hAnsi="Consolas" w:cs="Consolas"/>
          <w:color w:val="CCCCCC"/>
          <w:sz w:val="21"/>
          <w:szCs w:val="21"/>
        </w:rPr>
        <w:t>.</w:t>
      </w:r>
      <w:r w:rsidRPr="1392B9CF">
        <w:rPr>
          <w:rFonts w:ascii="Consolas" w:eastAsia="Consolas" w:hAnsi="Consolas" w:cs="Consolas"/>
          <w:color w:val="4EC9B0"/>
          <w:sz w:val="21"/>
          <w:szCs w:val="21"/>
        </w:rPr>
        <w:t>Treeview</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thongtinbomon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columns</w:t>
      </w:r>
      <w:r w:rsidRPr="1392B9CF">
        <w:rPr>
          <w:rFonts w:ascii="Consolas" w:eastAsia="Consolas" w:hAnsi="Consolas" w:cs="Consolas"/>
          <w:color w:val="D4D4D4"/>
          <w:sz w:val="21"/>
          <w:szCs w:val="21"/>
        </w:rPr>
        <w:t>=</w:t>
      </w:r>
      <w:r w:rsidRPr="1392B9CF">
        <w:rPr>
          <w:rFonts w:ascii="Consolas" w:eastAsia="Consolas" w:hAnsi="Consolas" w:cs="Consolas"/>
          <w:color w:val="9CDCFE"/>
          <w:sz w:val="21"/>
          <w:szCs w:val="21"/>
        </w:rPr>
        <w:t>columns</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show</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"headings"</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height</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8</w:t>
      </w:r>
      <w:r w:rsidRPr="1392B9CF">
        <w:rPr>
          <w:rFonts w:ascii="Consolas" w:eastAsia="Consolas" w:hAnsi="Consolas" w:cs="Consolas"/>
          <w:color w:val="CCCCCC"/>
          <w:sz w:val="21"/>
          <w:szCs w:val="21"/>
        </w:rPr>
        <w:t>)</w:t>
      </w:r>
    </w:p>
    <w:p w14:paraId="4F24B55C" w14:textId="1A41487B" w:rsidR="00DD4CB5" w:rsidRDefault="00DD4CB5" w:rsidP="1392B9CF">
      <w:pPr>
        <w:shd w:val="clear" w:color="auto" w:fill="1F1F1F"/>
        <w:spacing w:line="285" w:lineRule="auto"/>
      </w:pPr>
    </w:p>
    <w:p w14:paraId="6E555EB5" w14:textId="07F4D613"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C586C0"/>
          <w:sz w:val="21"/>
          <w:szCs w:val="21"/>
        </w:rPr>
        <w:t>for</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w:t>
      </w:r>
      <w:r w:rsidRPr="1392B9CF">
        <w:rPr>
          <w:rFonts w:ascii="Consolas" w:eastAsia="Consolas" w:hAnsi="Consolas" w:cs="Consolas"/>
          <w:color w:val="CCCCCC"/>
          <w:sz w:val="21"/>
          <w:szCs w:val="21"/>
        </w:rPr>
        <w:t xml:space="preserve"> </w:t>
      </w:r>
      <w:r w:rsidRPr="1392B9CF">
        <w:rPr>
          <w:rFonts w:ascii="Consolas" w:eastAsia="Consolas" w:hAnsi="Consolas" w:cs="Consolas"/>
          <w:color w:val="C586C0"/>
          <w:sz w:val="21"/>
          <w:szCs w:val="21"/>
        </w:rPr>
        <w:t>in</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columns</w:t>
      </w:r>
      <w:r w:rsidRPr="1392B9CF">
        <w:rPr>
          <w:rFonts w:ascii="Consolas" w:eastAsia="Consolas" w:hAnsi="Consolas" w:cs="Consolas"/>
          <w:color w:val="CCCCCC"/>
          <w:sz w:val="21"/>
          <w:szCs w:val="21"/>
        </w:rPr>
        <w:t>:</w:t>
      </w:r>
    </w:p>
    <w:p w14:paraId="00C8DB51" w14:textId="5E767D09"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tree</w:t>
      </w:r>
      <w:r w:rsidRPr="1392B9CF">
        <w:rPr>
          <w:rFonts w:ascii="Consolas" w:eastAsia="Consolas" w:hAnsi="Consolas" w:cs="Consolas"/>
          <w:color w:val="CCCCCC"/>
          <w:sz w:val="21"/>
          <w:szCs w:val="21"/>
        </w:rPr>
        <w:t>.</w:t>
      </w:r>
      <w:r w:rsidRPr="1392B9CF">
        <w:rPr>
          <w:rFonts w:ascii="Consolas" w:eastAsia="Consolas" w:hAnsi="Consolas" w:cs="Consolas"/>
          <w:color w:val="DCDCAA"/>
          <w:sz w:val="21"/>
          <w:szCs w:val="21"/>
        </w:rPr>
        <w:t>heading</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col</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text</w:t>
      </w:r>
      <w:r w:rsidRPr="1392B9CF">
        <w:rPr>
          <w:rFonts w:ascii="Consolas" w:eastAsia="Consolas" w:hAnsi="Consolas" w:cs="Consolas"/>
          <w:color w:val="D4D4D4"/>
          <w:sz w:val="21"/>
          <w:szCs w:val="21"/>
        </w:rPr>
        <w:t>=</w:t>
      </w:r>
      <w:proofErr w:type="gramStart"/>
      <w:r w:rsidRPr="1392B9CF">
        <w:rPr>
          <w:rFonts w:ascii="Consolas" w:eastAsia="Consolas" w:hAnsi="Consolas" w:cs="Consolas"/>
          <w:color w:val="9CDCFE"/>
          <w:sz w:val="21"/>
          <w:szCs w:val="21"/>
        </w:rPr>
        <w:t>col</w:t>
      </w:r>
      <w:r w:rsidRPr="1392B9CF">
        <w:rPr>
          <w:rFonts w:ascii="Consolas" w:eastAsia="Consolas" w:hAnsi="Consolas" w:cs="Consolas"/>
          <w:color w:val="CCCCCC"/>
          <w:sz w:val="21"/>
          <w:szCs w:val="21"/>
        </w:rPr>
        <w:t>.</w:t>
      </w:r>
      <w:r w:rsidRPr="1392B9CF">
        <w:rPr>
          <w:rFonts w:ascii="Consolas" w:eastAsia="Consolas" w:hAnsi="Consolas" w:cs="Consolas"/>
          <w:color w:val="DCDCAA"/>
          <w:sz w:val="21"/>
          <w:szCs w:val="21"/>
        </w:rPr>
        <w:t>capitalize</w:t>
      </w:r>
      <w:proofErr w:type="gramEnd"/>
      <w:r w:rsidRPr="1392B9CF">
        <w:rPr>
          <w:rFonts w:ascii="Consolas" w:eastAsia="Consolas" w:hAnsi="Consolas" w:cs="Consolas"/>
          <w:color w:val="CCCCCC"/>
          <w:sz w:val="21"/>
          <w:szCs w:val="21"/>
        </w:rPr>
        <w:t>())</w:t>
      </w:r>
    </w:p>
    <w:p w14:paraId="778CEE98" w14:textId="358C5939" w:rsidR="00DD4CB5" w:rsidRDefault="00DD4CB5" w:rsidP="1392B9CF">
      <w:pPr>
        <w:shd w:val="clear" w:color="auto" w:fill="1F1F1F"/>
        <w:spacing w:line="285" w:lineRule="auto"/>
      </w:pPr>
    </w:p>
    <w:p w14:paraId="69E3EBEC" w14:textId="431BC27E"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tree</w:t>
      </w:r>
      <w:r w:rsidRPr="1392B9CF">
        <w:rPr>
          <w:rFonts w:ascii="Consolas" w:eastAsia="Consolas" w:hAnsi="Consolas" w:cs="Consolas"/>
          <w:color w:val="CCCCCC"/>
          <w:sz w:val="21"/>
          <w:szCs w:val="21"/>
        </w:rPr>
        <w:t>.</w:t>
      </w:r>
      <w:r w:rsidRPr="1392B9CF">
        <w:rPr>
          <w:rFonts w:ascii="Consolas" w:eastAsia="Consolas" w:hAnsi="Consolas" w:cs="Consolas"/>
          <w:color w:val="DCDCAA"/>
          <w:sz w:val="21"/>
          <w:szCs w:val="21"/>
        </w:rPr>
        <w:t>column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CE9178"/>
          <w:sz w:val="21"/>
          <w:szCs w:val="21"/>
        </w:rPr>
        <w:t>"mato"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anchor</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"center"</w:t>
      </w:r>
      <w:r w:rsidRPr="1392B9CF">
        <w:rPr>
          <w:rFonts w:ascii="Consolas" w:eastAsia="Consolas" w:hAnsi="Consolas" w:cs="Consolas"/>
          <w:color w:val="CCCCCC"/>
          <w:sz w:val="21"/>
          <w:szCs w:val="21"/>
        </w:rPr>
        <w:t>)</w:t>
      </w:r>
    </w:p>
    <w:p w14:paraId="312C88C8" w14:textId="17C68268"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tree</w:t>
      </w:r>
      <w:r w:rsidRPr="1392B9CF">
        <w:rPr>
          <w:rFonts w:ascii="Consolas" w:eastAsia="Consolas" w:hAnsi="Consolas" w:cs="Consolas"/>
          <w:color w:val="CCCCCC"/>
          <w:sz w:val="21"/>
          <w:szCs w:val="21"/>
        </w:rPr>
        <w:t>.</w:t>
      </w:r>
      <w:r w:rsidRPr="1392B9CF">
        <w:rPr>
          <w:rFonts w:ascii="Consolas" w:eastAsia="Consolas" w:hAnsi="Consolas" w:cs="Consolas"/>
          <w:color w:val="DCDCAA"/>
          <w:sz w:val="21"/>
          <w:szCs w:val="21"/>
        </w:rPr>
        <w:t>column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CE9178"/>
          <w:sz w:val="21"/>
          <w:szCs w:val="21"/>
        </w:rPr>
        <w:t>"tento"</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50</w:t>
      </w:r>
      <w:r w:rsidRPr="1392B9CF">
        <w:rPr>
          <w:rFonts w:ascii="Consolas" w:eastAsia="Consolas" w:hAnsi="Consolas" w:cs="Consolas"/>
          <w:color w:val="CCCCCC"/>
          <w:sz w:val="21"/>
          <w:szCs w:val="21"/>
        </w:rPr>
        <w:t>)</w:t>
      </w:r>
    </w:p>
    <w:p w14:paraId="29A1C1B1" w14:textId="3D1717D2"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tree</w:t>
      </w:r>
      <w:r w:rsidRPr="1392B9CF">
        <w:rPr>
          <w:rFonts w:ascii="Consolas" w:eastAsia="Consolas" w:hAnsi="Consolas" w:cs="Consolas"/>
          <w:color w:val="CCCCCC"/>
          <w:sz w:val="21"/>
          <w:szCs w:val="21"/>
        </w:rPr>
        <w:t>.</w:t>
      </w:r>
      <w:r w:rsidRPr="1392B9CF">
        <w:rPr>
          <w:rFonts w:ascii="Consolas" w:eastAsia="Consolas" w:hAnsi="Consolas" w:cs="Consolas"/>
          <w:color w:val="DCDCAA"/>
          <w:sz w:val="21"/>
          <w:szCs w:val="21"/>
        </w:rPr>
        <w:t>column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CE9178"/>
          <w:sz w:val="21"/>
          <w:szCs w:val="21"/>
        </w:rPr>
        <w:t>"matotruong"</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30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anchor</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"center"</w:t>
      </w:r>
      <w:r w:rsidRPr="1392B9CF">
        <w:rPr>
          <w:rFonts w:ascii="Consolas" w:eastAsia="Consolas" w:hAnsi="Consolas" w:cs="Consolas"/>
          <w:color w:val="CCCCCC"/>
          <w:sz w:val="21"/>
          <w:szCs w:val="21"/>
        </w:rPr>
        <w:t>)</w:t>
      </w:r>
    </w:p>
    <w:p w14:paraId="4DF35753" w14:textId="1390609A"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tree</w:t>
      </w:r>
      <w:r w:rsidRPr="1392B9CF">
        <w:rPr>
          <w:rFonts w:ascii="Consolas" w:eastAsia="Consolas" w:hAnsi="Consolas" w:cs="Consolas"/>
          <w:color w:val="CCCCCC"/>
          <w:sz w:val="21"/>
          <w:szCs w:val="21"/>
        </w:rPr>
        <w:t>.</w:t>
      </w:r>
      <w:r w:rsidRPr="1392B9CF">
        <w:rPr>
          <w:rFonts w:ascii="Consolas" w:eastAsia="Consolas" w:hAnsi="Consolas" w:cs="Consolas"/>
          <w:color w:val="DCDCAA"/>
          <w:sz w:val="21"/>
          <w:szCs w:val="21"/>
        </w:rPr>
        <w:t>column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CE9178"/>
          <w:sz w:val="21"/>
          <w:szCs w:val="21"/>
        </w:rPr>
        <w:t>"tentotruong"</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100</w:t>
      </w:r>
      <w:r w:rsidRPr="1392B9CF">
        <w:rPr>
          <w:rFonts w:ascii="Consolas" w:eastAsia="Consolas" w:hAnsi="Consolas" w:cs="Consolas"/>
          <w:color w:val="CCCCCC"/>
          <w:sz w:val="21"/>
          <w:szCs w:val="21"/>
        </w:rPr>
        <w:t>)</w:t>
      </w:r>
    </w:p>
    <w:p w14:paraId="669E2659" w14:textId="3439F63C"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tree</w:t>
      </w:r>
      <w:r w:rsidRPr="1392B9CF">
        <w:rPr>
          <w:rFonts w:ascii="Consolas" w:eastAsia="Consolas" w:hAnsi="Consolas" w:cs="Consolas"/>
          <w:color w:val="CCCCCC"/>
          <w:sz w:val="21"/>
          <w:szCs w:val="21"/>
        </w:rPr>
        <w:t>.</w:t>
      </w:r>
      <w:r w:rsidRPr="1392B9CF">
        <w:rPr>
          <w:rFonts w:ascii="Consolas" w:eastAsia="Consolas" w:hAnsi="Consolas" w:cs="Consolas"/>
          <w:color w:val="DCDCAA"/>
          <w:sz w:val="21"/>
          <w:szCs w:val="21"/>
        </w:rPr>
        <w:t>column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CE9178"/>
          <w:sz w:val="21"/>
          <w:szCs w:val="21"/>
        </w:rPr>
        <w:t>"sdt"</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anchor</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"center"</w:t>
      </w:r>
      <w:r w:rsidRPr="1392B9CF">
        <w:rPr>
          <w:rFonts w:ascii="Consolas" w:eastAsia="Consolas" w:hAnsi="Consolas" w:cs="Consolas"/>
          <w:color w:val="CCCCCC"/>
          <w:sz w:val="21"/>
          <w:szCs w:val="21"/>
        </w:rPr>
        <w:t>)</w:t>
      </w:r>
    </w:p>
    <w:p w14:paraId="0C15DD03" w14:textId="08BE9419"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tree</w:t>
      </w:r>
      <w:r w:rsidRPr="1392B9CF">
        <w:rPr>
          <w:rFonts w:ascii="Consolas" w:eastAsia="Consolas" w:hAnsi="Consolas" w:cs="Consolas"/>
          <w:color w:val="CCCCCC"/>
          <w:sz w:val="21"/>
          <w:szCs w:val="21"/>
        </w:rPr>
        <w:t>.</w:t>
      </w:r>
      <w:r w:rsidRPr="1392B9CF">
        <w:rPr>
          <w:rFonts w:ascii="Consolas" w:eastAsia="Consolas" w:hAnsi="Consolas" w:cs="Consolas"/>
          <w:color w:val="DCDCAA"/>
          <w:sz w:val="21"/>
          <w:szCs w:val="21"/>
        </w:rPr>
        <w:t>column</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CE9178"/>
          <w:sz w:val="21"/>
          <w:szCs w:val="21"/>
        </w:rPr>
        <w:t>"email"</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width</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100</w:t>
      </w:r>
      <w:r w:rsidRPr="1392B9CF">
        <w:rPr>
          <w:rFonts w:ascii="Consolas" w:eastAsia="Consolas" w:hAnsi="Consolas" w:cs="Consolas"/>
          <w:color w:val="CCCCCC"/>
          <w:sz w:val="21"/>
          <w:szCs w:val="21"/>
        </w:rPr>
        <w:t>)</w:t>
      </w:r>
    </w:p>
    <w:p w14:paraId="0AFD6523" w14:textId="73419B23"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tree</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pack</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padx</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10</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pady</w:t>
      </w:r>
      <w:r w:rsidRPr="1392B9CF">
        <w:rPr>
          <w:rFonts w:ascii="Consolas" w:eastAsia="Consolas" w:hAnsi="Consolas" w:cs="Consolas"/>
          <w:color w:val="D4D4D4"/>
          <w:sz w:val="21"/>
          <w:szCs w:val="21"/>
        </w:rPr>
        <w:t>=</w:t>
      </w:r>
      <w:r w:rsidRPr="1392B9CF">
        <w:rPr>
          <w:rFonts w:ascii="Consolas" w:eastAsia="Consolas" w:hAnsi="Consolas" w:cs="Consolas"/>
          <w:color w:val="B5CEA8"/>
          <w:sz w:val="21"/>
          <w:szCs w:val="21"/>
        </w:rPr>
        <w:t>5</w:t>
      </w:r>
      <w:r w:rsidRPr="1392B9CF">
        <w:rPr>
          <w:rFonts w:ascii="Consolas" w:eastAsia="Consolas" w:hAnsi="Consolas" w:cs="Consolas"/>
          <w:color w:val="CCCCCC"/>
          <w:sz w:val="21"/>
          <w:szCs w:val="21"/>
        </w:rPr>
        <w:t xml:space="preserve">, </w:t>
      </w:r>
      <w:r w:rsidRPr="1392B9CF">
        <w:rPr>
          <w:rFonts w:ascii="Consolas" w:eastAsia="Consolas" w:hAnsi="Consolas" w:cs="Consolas"/>
          <w:color w:val="9CDCFE"/>
          <w:sz w:val="21"/>
          <w:szCs w:val="21"/>
        </w:rPr>
        <w:t>fill</w:t>
      </w:r>
      <w:r w:rsidRPr="1392B9CF">
        <w:rPr>
          <w:rFonts w:ascii="Consolas" w:eastAsia="Consolas" w:hAnsi="Consolas" w:cs="Consolas"/>
          <w:color w:val="D4D4D4"/>
          <w:sz w:val="21"/>
          <w:szCs w:val="21"/>
        </w:rPr>
        <w:t>=</w:t>
      </w:r>
      <w:r w:rsidRPr="1392B9CF">
        <w:rPr>
          <w:rFonts w:ascii="Consolas" w:eastAsia="Consolas" w:hAnsi="Consolas" w:cs="Consolas"/>
          <w:color w:val="CE9178"/>
          <w:sz w:val="21"/>
          <w:szCs w:val="21"/>
        </w:rPr>
        <w:t>"both"</w:t>
      </w:r>
      <w:r w:rsidRPr="1392B9CF">
        <w:rPr>
          <w:rFonts w:ascii="Consolas" w:eastAsia="Consolas" w:hAnsi="Consolas" w:cs="Consolas"/>
          <w:color w:val="CCCCCC"/>
          <w:sz w:val="21"/>
          <w:szCs w:val="21"/>
        </w:rPr>
        <w:t>)</w:t>
      </w:r>
    </w:p>
    <w:p w14:paraId="07F22ECE" w14:textId="4BDC0C7F" w:rsidR="00DD4CB5" w:rsidRDefault="00DD4CB5" w:rsidP="1392B9CF">
      <w:pPr>
        <w:shd w:val="clear" w:color="auto" w:fill="1F1F1F"/>
        <w:spacing w:line="285" w:lineRule="auto"/>
      </w:pPr>
    </w:p>
    <w:p w14:paraId="32699A3B" w14:textId="0C7F8CB3"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r w:rsidRPr="1392B9CF">
        <w:rPr>
          <w:rFonts w:ascii="Consolas" w:eastAsia="Consolas" w:hAnsi="Consolas" w:cs="Consolas"/>
          <w:color w:val="DCDCAA"/>
          <w:sz w:val="21"/>
          <w:szCs w:val="21"/>
        </w:rPr>
        <w:t>load_data</w:t>
      </w:r>
      <w:r w:rsidRPr="1392B9CF">
        <w:rPr>
          <w:rFonts w:ascii="Consolas" w:eastAsia="Consolas" w:hAnsi="Consolas" w:cs="Consolas"/>
          <w:color w:val="CCCCCC"/>
          <w:sz w:val="21"/>
          <w:szCs w:val="21"/>
        </w:rPr>
        <w:t>(</w:t>
      </w:r>
      <w:r w:rsidRPr="1392B9CF">
        <w:rPr>
          <w:rFonts w:ascii="Consolas" w:eastAsia="Consolas" w:hAnsi="Consolas" w:cs="Consolas"/>
          <w:color w:val="9CDCFE"/>
          <w:sz w:val="21"/>
          <w:szCs w:val="21"/>
        </w:rPr>
        <w:t>tree</w:t>
      </w:r>
      <w:r w:rsidRPr="1392B9CF">
        <w:rPr>
          <w:rFonts w:ascii="Consolas" w:eastAsia="Consolas" w:hAnsi="Consolas" w:cs="Consolas"/>
          <w:color w:val="CCCCCC"/>
          <w:sz w:val="21"/>
          <w:szCs w:val="21"/>
        </w:rPr>
        <w:t>)</w:t>
      </w:r>
    </w:p>
    <w:p w14:paraId="1CA3AC00" w14:textId="5EFCAD4F" w:rsidR="00DD4CB5" w:rsidRDefault="37F6133B" w:rsidP="1392B9CF">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tree</w:t>
      </w:r>
      <w:r w:rsidRPr="1392B9CF">
        <w:rPr>
          <w:rFonts w:ascii="Consolas" w:eastAsia="Consolas" w:hAnsi="Consolas" w:cs="Consolas"/>
          <w:color w:val="CCCCCC"/>
          <w:sz w:val="21"/>
          <w:szCs w:val="21"/>
        </w:rPr>
        <w:t>.</w:t>
      </w:r>
      <w:r w:rsidRPr="1392B9CF">
        <w:rPr>
          <w:rFonts w:ascii="Consolas" w:eastAsia="Consolas" w:hAnsi="Consolas" w:cs="Consolas"/>
          <w:color w:val="DCDCAA"/>
          <w:sz w:val="21"/>
          <w:szCs w:val="21"/>
        </w:rPr>
        <w:t>bind</w:t>
      </w:r>
      <w:proofErr w:type="gramEnd"/>
      <w:r w:rsidRPr="1392B9CF">
        <w:rPr>
          <w:rFonts w:ascii="Consolas" w:eastAsia="Consolas" w:hAnsi="Consolas" w:cs="Consolas"/>
          <w:color w:val="CCCCCC"/>
          <w:sz w:val="21"/>
          <w:szCs w:val="21"/>
        </w:rPr>
        <w:t>(</w:t>
      </w:r>
      <w:r w:rsidRPr="1392B9CF">
        <w:rPr>
          <w:rFonts w:ascii="Consolas" w:eastAsia="Consolas" w:hAnsi="Consolas" w:cs="Consolas"/>
          <w:color w:val="CE9178"/>
          <w:sz w:val="21"/>
          <w:szCs w:val="21"/>
        </w:rPr>
        <w:t>"&lt;&lt;TreeviewSelect&gt;&gt;"</w:t>
      </w:r>
      <w:r w:rsidRPr="1392B9CF">
        <w:rPr>
          <w:rFonts w:ascii="Consolas" w:eastAsia="Consolas" w:hAnsi="Consolas" w:cs="Consolas"/>
          <w:color w:val="CCCCCC"/>
          <w:sz w:val="21"/>
          <w:szCs w:val="21"/>
        </w:rPr>
        <w:t xml:space="preserve">, </w:t>
      </w:r>
      <w:r w:rsidRPr="1392B9CF">
        <w:rPr>
          <w:rFonts w:ascii="Consolas" w:eastAsia="Consolas" w:hAnsi="Consolas" w:cs="Consolas"/>
          <w:color w:val="DCDCAA"/>
          <w:sz w:val="21"/>
          <w:szCs w:val="21"/>
        </w:rPr>
        <w:t>on_select</w:t>
      </w:r>
      <w:r w:rsidRPr="1392B9CF">
        <w:rPr>
          <w:rFonts w:ascii="Consolas" w:eastAsia="Consolas" w:hAnsi="Consolas" w:cs="Consolas"/>
          <w:color w:val="CCCCCC"/>
          <w:sz w:val="21"/>
          <w:szCs w:val="21"/>
        </w:rPr>
        <w:t>)</w:t>
      </w:r>
    </w:p>
    <w:p w14:paraId="754FDF77" w14:textId="4A3E3347" w:rsidR="00DD4CB5" w:rsidRDefault="37F6133B" w:rsidP="009A2612">
      <w:pPr>
        <w:shd w:val="clear" w:color="auto" w:fill="1F1F1F"/>
        <w:spacing w:line="285" w:lineRule="auto"/>
      </w:pPr>
      <w:r w:rsidRPr="1392B9CF">
        <w:rPr>
          <w:rFonts w:ascii="Consolas" w:eastAsia="Consolas" w:hAnsi="Consolas" w:cs="Consolas"/>
          <w:color w:val="CCCCCC"/>
          <w:sz w:val="21"/>
          <w:szCs w:val="21"/>
        </w:rPr>
        <w:t xml:space="preserve">  </w:t>
      </w:r>
      <w:proofErr w:type="gramStart"/>
      <w:r w:rsidRPr="1392B9CF">
        <w:rPr>
          <w:rFonts w:ascii="Consolas" w:eastAsia="Consolas" w:hAnsi="Consolas" w:cs="Consolas"/>
          <w:color w:val="9CDCFE"/>
          <w:sz w:val="21"/>
          <w:szCs w:val="21"/>
        </w:rPr>
        <w:t>thongtinbomon</w:t>
      </w:r>
      <w:r w:rsidRPr="1392B9CF">
        <w:rPr>
          <w:rFonts w:ascii="Consolas" w:eastAsia="Consolas" w:hAnsi="Consolas" w:cs="Consolas"/>
          <w:color w:val="CCCCCC"/>
          <w:sz w:val="21"/>
          <w:szCs w:val="21"/>
        </w:rPr>
        <w:t>.</w:t>
      </w:r>
      <w:r w:rsidRPr="1392B9CF">
        <w:rPr>
          <w:rFonts w:ascii="Consolas" w:eastAsia="Consolas" w:hAnsi="Consolas" w:cs="Consolas"/>
          <w:color w:val="DCDCAA"/>
          <w:sz w:val="21"/>
          <w:szCs w:val="21"/>
        </w:rPr>
        <w:t>mainloop</w:t>
      </w:r>
      <w:proofErr w:type="gramEnd"/>
      <w:r w:rsidRPr="1392B9CF">
        <w:rPr>
          <w:rFonts w:ascii="Consolas" w:eastAsia="Consolas" w:hAnsi="Consolas" w:cs="Consolas"/>
          <w:color w:val="CCCCCC"/>
          <w:sz w:val="21"/>
          <w:szCs w:val="21"/>
        </w:rPr>
        <w:t>()</w:t>
      </w:r>
    </w:p>
    <w:p w14:paraId="0CA4C7A4" w14:textId="576F2A80" w:rsidR="00DD4CB5" w:rsidRPr="001B0655" w:rsidRDefault="3F7F6D9F" w:rsidP="001B0655">
      <w:pPr>
        <w:pStyle w:val="Heading3"/>
        <w:jc w:val="both"/>
        <w:rPr>
          <w:b/>
          <w:sz w:val="26"/>
          <w:szCs w:val="26"/>
          <w:lang w:val="vi-VN"/>
        </w:rPr>
      </w:pPr>
      <w:bookmarkStart w:id="48" w:name="_Toc215054365"/>
      <w:r w:rsidRPr="001B0655">
        <w:rPr>
          <w:sz w:val="26"/>
          <w:szCs w:val="26"/>
          <w:lang w:val="vi-VN"/>
        </w:rPr>
        <w:t>3.</w:t>
      </w:r>
      <w:r w:rsidR="00FF19B7" w:rsidRPr="001B0655">
        <w:rPr>
          <w:sz w:val="26"/>
          <w:szCs w:val="26"/>
        </w:rPr>
        <w:t>4</w:t>
      </w:r>
      <w:r w:rsidRPr="001B0655">
        <w:rPr>
          <w:sz w:val="26"/>
          <w:szCs w:val="26"/>
          <w:lang w:val="vi-VN"/>
        </w:rPr>
        <w:t>5. Form T</w:t>
      </w:r>
      <w:r w:rsidR="0BF9EC33" w:rsidRPr="001B0655">
        <w:rPr>
          <w:sz w:val="26"/>
          <w:szCs w:val="26"/>
          <w:lang w:val="vi-VN"/>
        </w:rPr>
        <w:t>ìm kiếm</w:t>
      </w:r>
      <w:bookmarkEnd w:id="48"/>
    </w:p>
    <w:p w14:paraId="6B358920" w14:textId="77777777" w:rsidR="009A2612" w:rsidRPr="00CD1849" w:rsidRDefault="4E2B1407" w:rsidP="00CD1849">
      <w:pPr>
        <w:pStyle w:val="ListParagraph"/>
        <w:numPr>
          <w:ilvl w:val="0"/>
          <w:numId w:val="7"/>
        </w:numPr>
        <w:spacing w:before="120" w:line="288" w:lineRule="auto"/>
        <w:rPr>
          <w:sz w:val="26"/>
          <w:szCs w:val="26"/>
          <w:lang w:val="vi-VN"/>
        </w:rPr>
      </w:pPr>
      <w:r w:rsidRPr="00CD1849">
        <w:rPr>
          <w:sz w:val="26"/>
          <w:szCs w:val="26"/>
          <w:lang w:val="vi-VN"/>
        </w:rPr>
        <w:t>Giao diện</w:t>
      </w:r>
    </w:p>
    <w:p w14:paraId="522138D0" w14:textId="68D12119" w:rsidR="00DD4CB5" w:rsidRPr="00CD1849" w:rsidRDefault="009A2612" w:rsidP="00CD1849">
      <w:pPr>
        <w:spacing w:before="120" w:line="288" w:lineRule="auto"/>
        <w:rPr>
          <w:sz w:val="26"/>
          <w:szCs w:val="26"/>
          <w:lang w:val="vi-VN"/>
        </w:rPr>
      </w:pPr>
      <w:r w:rsidRPr="00CD1849">
        <w:rPr>
          <w:sz w:val="26"/>
          <w:szCs w:val="26"/>
        </w:rPr>
        <w:t xml:space="preserve">         </w:t>
      </w:r>
      <w:r w:rsidR="009A3D7D" w:rsidRPr="00CD1849">
        <w:rPr>
          <w:sz w:val="26"/>
          <w:szCs w:val="26"/>
        </w:rPr>
        <w:t xml:space="preserve">  - </w:t>
      </w:r>
      <w:r w:rsidR="4E2B1407" w:rsidRPr="00CD1849">
        <w:rPr>
          <w:sz w:val="26"/>
          <w:szCs w:val="26"/>
          <w:lang w:val="vi-VN"/>
        </w:rPr>
        <w:t>Hộp tìm kiếm</w:t>
      </w:r>
    </w:p>
    <w:p w14:paraId="053905D7" w14:textId="2C81FF96" w:rsidR="00DD4CB5" w:rsidRDefault="32E03F63" w:rsidP="1392B9CF">
      <w:pPr>
        <w:shd w:val="clear" w:color="auto" w:fill="1F1F1F"/>
        <w:spacing w:line="285" w:lineRule="auto"/>
      </w:pPr>
      <w:r w:rsidRPr="1392B9CF">
        <w:rPr>
          <w:rFonts w:ascii="Consolas" w:eastAsia="Consolas" w:hAnsi="Consolas" w:cs="Consolas"/>
          <w:color w:val="6A9955"/>
          <w:sz w:val="21"/>
          <w:szCs w:val="21"/>
          <w:lang w:val="vi-VN"/>
        </w:rPr>
        <w:t># --------------------------- GIAO DIỆN CHÍNH ---------------------------</w:t>
      </w:r>
    </w:p>
    <w:p w14:paraId="53693CC5" w14:textId="03067EE3" w:rsidR="00DD4CB5" w:rsidRDefault="32E03F63" w:rsidP="1392B9CF">
      <w:pPr>
        <w:shd w:val="clear" w:color="auto" w:fill="1F1F1F"/>
        <w:spacing w:line="285" w:lineRule="auto"/>
      </w:pP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main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w:t>
      </w:r>
    </w:p>
    <w:p w14:paraId="26A21F87" w14:textId="2A6100BA"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timkiem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Toplevel</w:t>
      </w:r>
      <w:r w:rsidRPr="1392B9CF">
        <w:rPr>
          <w:rFonts w:ascii="Consolas" w:eastAsia="Consolas" w:hAnsi="Consolas" w:cs="Consolas"/>
          <w:color w:val="CCCCCC"/>
          <w:sz w:val="21"/>
          <w:szCs w:val="21"/>
          <w:lang w:val="vi-VN"/>
        </w:rPr>
        <w:t>()</w:t>
      </w:r>
    </w:p>
    <w:p w14:paraId="05E6F54F" w14:textId="58956E74"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timkiem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title</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"Đăng nhập hệ thống"</w:t>
      </w:r>
      <w:r w:rsidRPr="1392B9CF">
        <w:rPr>
          <w:rFonts w:ascii="Consolas" w:eastAsia="Consolas" w:hAnsi="Consolas" w:cs="Consolas"/>
          <w:color w:val="CCCCCC"/>
          <w:sz w:val="21"/>
          <w:szCs w:val="21"/>
          <w:lang w:val="vi-VN"/>
        </w:rPr>
        <w:t>)</w:t>
      </w:r>
    </w:p>
    <w:p w14:paraId="1C591749" w14:textId="443B8BDE"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center_window</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timkiem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300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200</w:t>
      </w:r>
      <w:r w:rsidRPr="1392B9CF">
        <w:rPr>
          <w:rFonts w:ascii="Consolas" w:eastAsia="Consolas" w:hAnsi="Consolas" w:cs="Consolas"/>
          <w:color w:val="CCCCCC"/>
          <w:sz w:val="21"/>
          <w:szCs w:val="21"/>
          <w:lang w:val="vi-VN"/>
        </w:rPr>
        <w:t>)</w:t>
      </w:r>
    </w:p>
    <w:p w14:paraId="08241021" w14:textId="666E43D5"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timkiem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resizable</w:t>
      </w:r>
      <w:r w:rsidRPr="1392B9CF">
        <w:rPr>
          <w:rFonts w:ascii="Consolas" w:eastAsia="Consolas" w:hAnsi="Consolas" w:cs="Consolas"/>
          <w:color w:val="CCCCCC"/>
          <w:sz w:val="21"/>
          <w:szCs w:val="21"/>
          <w:lang w:val="vi-VN"/>
        </w:rPr>
        <w:t>(</w:t>
      </w:r>
      <w:r w:rsidRPr="1392B9CF">
        <w:rPr>
          <w:rFonts w:ascii="Consolas" w:eastAsia="Consolas" w:hAnsi="Consolas" w:cs="Consolas"/>
          <w:color w:val="569CD6"/>
          <w:sz w:val="21"/>
          <w:szCs w:val="21"/>
          <w:lang w:val="vi-VN"/>
        </w:rPr>
        <w:t>False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False</w:t>
      </w:r>
      <w:r w:rsidRPr="1392B9CF">
        <w:rPr>
          <w:rFonts w:ascii="Consolas" w:eastAsia="Consolas" w:hAnsi="Consolas" w:cs="Consolas"/>
          <w:color w:val="CCCCCC"/>
          <w:sz w:val="21"/>
          <w:szCs w:val="21"/>
          <w:lang w:val="vi-VN"/>
        </w:rPr>
        <w:t>)</w:t>
      </w:r>
    </w:p>
    <w:p w14:paraId="3ACB2AF4" w14:textId="6E69A665" w:rsidR="00DD4CB5" w:rsidRDefault="00DD4CB5" w:rsidP="1392B9CF">
      <w:pPr>
        <w:shd w:val="clear" w:color="auto" w:fill="1F1F1F"/>
        <w:spacing w:line="285" w:lineRule="auto"/>
      </w:pPr>
    </w:p>
    <w:p w14:paraId="3ADF172B" w14:textId="6A4D9930"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 Giao diện đăng nhập =======</w:t>
      </w:r>
    </w:p>
    <w:p w14:paraId="2B8A2FD4" w14:textId="682BB61D"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lbl_title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timkiem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"Tìm kiếm giáo viên"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14</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"bold"</w:t>
      </w:r>
      <w:r w:rsidRPr="1392B9CF">
        <w:rPr>
          <w:rFonts w:ascii="Consolas" w:eastAsia="Consolas" w:hAnsi="Consolas" w:cs="Consolas"/>
          <w:color w:val="CCCCCC"/>
          <w:sz w:val="21"/>
          <w:szCs w:val="21"/>
          <w:lang w:val="vi-VN"/>
        </w:rPr>
        <w:t>))</w:t>
      </w:r>
    </w:p>
    <w:p w14:paraId="544FE85D" w14:textId="0B17A849"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lbl_title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53299DBC" w14:textId="59931E03" w:rsidR="00DD4CB5" w:rsidRDefault="00DD4CB5" w:rsidP="1392B9CF">
      <w:pPr>
        <w:shd w:val="clear" w:color="auto" w:fill="1F1F1F"/>
        <w:spacing w:line="285" w:lineRule="auto"/>
      </w:pPr>
    </w:p>
    <w:p w14:paraId="10F14623" w14:textId="16612D19"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frm_input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timkiem</w:t>
      </w:r>
      <w:r w:rsidRPr="1392B9CF">
        <w:rPr>
          <w:rFonts w:ascii="Consolas" w:eastAsia="Consolas" w:hAnsi="Consolas" w:cs="Consolas"/>
          <w:color w:val="CCCCCC"/>
          <w:sz w:val="21"/>
          <w:szCs w:val="21"/>
          <w:lang w:val="vi-VN"/>
        </w:rPr>
        <w:t>)</w:t>
      </w:r>
    </w:p>
    <w:p w14:paraId="082A8C1A" w14:textId="11CDDE4C"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frm_input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405D372D" w14:textId="1791A78C" w:rsidR="00DD4CB5" w:rsidRDefault="00DD4CB5" w:rsidP="1392B9CF">
      <w:pPr>
        <w:shd w:val="clear" w:color="auto" w:fill="1F1F1F"/>
        <w:spacing w:line="285" w:lineRule="auto"/>
      </w:pPr>
    </w:p>
    <w:p w14:paraId="07A06F8B" w14:textId="19D1DD5A"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Ô nhập tài khoản</w:t>
      </w:r>
    </w:p>
    <w:p w14:paraId="41010A71" w14:textId="28910238"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frm_input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"Mã số giáo viên:"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600D9B07" w14:textId="24D2342D"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txt_tkgv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frm_input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25</w:t>
      </w:r>
      <w:r w:rsidRPr="1392B9CF">
        <w:rPr>
          <w:rFonts w:ascii="Consolas" w:eastAsia="Consolas" w:hAnsi="Consolas" w:cs="Consolas"/>
          <w:color w:val="CCCCCC"/>
          <w:sz w:val="21"/>
          <w:szCs w:val="21"/>
          <w:lang w:val="vi-VN"/>
        </w:rPr>
        <w:t>)</w:t>
      </w:r>
    </w:p>
    <w:p w14:paraId="3590ED51" w14:textId="1E62F15A"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txt_tkgv</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74AC279B" w14:textId="50F7269F" w:rsidR="00DD4CB5" w:rsidRDefault="32E03F63" w:rsidP="1392B9CF">
      <w:pPr>
        <w:shd w:val="clear" w:color="auto" w:fill="1F1F1F"/>
        <w:spacing w:line="285" w:lineRule="auto"/>
      </w:pPr>
      <w:r w:rsidRPr="1392B9CF">
        <w:rPr>
          <w:rFonts w:ascii="Consolas" w:eastAsia="Consolas" w:hAnsi="Consolas" w:cs="Consolas"/>
          <w:color w:val="6A9955"/>
          <w:sz w:val="21"/>
          <w:szCs w:val="21"/>
          <w:lang w:val="vi-VN"/>
        </w:rPr>
        <w:t># --- CÁC NÚT CỦA GIAO DIỆN TÌM KIẾM ---</w:t>
      </w:r>
    </w:p>
    <w:p w14:paraId="0AE63475" w14:textId="264D743D"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Hàm thoát về form_trangchu</w:t>
      </w:r>
    </w:p>
    <w:p w14:paraId="1AEB5BA5" w14:textId="6693E38B"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thoat_action</w:t>
      </w:r>
      <w:r w:rsidRPr="1392B9CF">
        <w:rPr>
          <w:rFonts w:ascii="Consolas" w:eastAsia="Consolas" w:hAnsi="Consolas" w:cs="Consolas"/>
          <w:color w:val="CCCCCC"/>
          <w:sz w:val="21"/>
          <w:szCs w:val="21"/>
          <w:lang w:val="vi-VN"/>
        </w:rPr>
        <w:t>():</w:t>
      </w:r>
    </w:p>
    <w:p w14:paraId="04678810" w14:textId="33D5E418"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timkiem</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destroy</w:t>
      </w:r>
      <w:r w:rsidRPr="1392B9CF">
        <w:rPr>
          <w:rFonts w:ascii="Consolas" w:eastAsia="Consolas" w:hAnsi="Consolas" w:cs="Consolas"/>
          <w:color w:val="CCCCCC"/>
          <w:sz w:val="21"/>
          <w:szCs w:val="21"/>
          <w:lang w:val="vi-VN"/>
        </w:rPr>
        <w:t>()</w:t>
      </w:r>
    </w:p>
    <w:p w14:paraId="20AA7D27" w14:textId="24E92C76"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form_trangchu</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HomeForm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role</w:t>
      </w:r>
      <w:r w:rsidRPr="1392B9CF">
        <w:rPr>
          <w:rFonts w:ascii="Consolas" w:eastAsia="Consolas" w:hAnsi="Consolas" w:cs="Consolas"/>
          <w:color w:val="CCCCCC"/>
          <w:sz w:val="21"/>
          <w:szCs w:val="21"/>
          <w:lang w:val="vi-VN"/>
        </w:rPr>
        <w:t>)</w:t>
      </w:r>
    </w:p>
    <w:p w14:paraId="0922B204" w14:textId="5BBF01ED" w:rsidR="00DD4CB5" w:rsidRDefault="00DD4CB5" w:rsidP="1392B9CF">
      <w:pPr>
        <w:shd w:val="clear" w:color="auto" w:fill="1F1F1F"/>
        <w:spacing w:line="285" w:lineRule="auto"/>
      </w:pPr>
    </w:p>
    <w:p w14:paraId="645E8EDA" w14:textId="2E6A97E7"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Frame chứa nút các nút ở form tim kiếm</w:t>
      </w:r>
    </w:p>
    <w:p w14:paraId="6480EEF2" w14:textId="5B0E0F77"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timkiem</w:t>
      </w:r>
      <w:r w:rsidRPr="1392B9CF">
        <w:rPr>
          <w:rFonts w:ascii="Consolas" w:eastAsia="Consolas" w:hAnsi="Consolas" w:cs="Consolas"/>
          <w:color w:val="CCCCCC"/>
          <w:sz w:val="21"/>
          <w:szCs w:val="21"/>
          <w:lang w:val="vi-VN"/>
        </w:rPr>
        <w:t>)</w:t>
      </w:r>
    </w:p>
    <w:p w14:paraId="1229A1F9" w14:textId="4A7DFC7A"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1FDE8E2A" w14:textId="5CB7C8E7"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Nút tìm</w:t>
      </w:r>
    </w:p>
    <w:p w14:paraId="44824CB0" w14:textId="22AFC9C9"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btn_tim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"Tìm kiếm"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timmagv</w:t>
      </w:r>
      <w:r w:rsidRPr="1392B9CF">
        <w:rPr>
          <w:rFonts w:ascii="Consolas" w:eastAsia="Consolas" w:hAnsi="Consolas" w:cs="Consolas"/>
          <w:color w:val="CCCCCC"/>
          <w:sz w:val="21"/>
          <w:szCs w:val="21"/>
          <w:lang w:val="vi-VN"/>
        </w:rPr>
        <w:t>)</w:t>
      </w:r>
    </w:p>
    <w:p w14:paraId="1E0257E7" w14:textId="33463098"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btn_tim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23FDC348" w14:textId="52E32D8F"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Nút thoát</w:t>
      </w:r>
    </w:p>
    <w:p w14:paraId="15EBCBD2" w14:textId="2E088099"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btn_thoat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"Thoát"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thoat_action</w:t>
      </w:r>
      <w:r w:rsidRPr="1392B9CF">
        <w:rPr>
          <w:rFonts w:ascii="Consolas" w:eastAsia="Consolas" w:hAnsi="Consolas" w:cs="Consolas"/>
          <w:color w:val="CCCCCC"/>
          <w:sz w:val="21"/>
          <w:szCs w:val="21"/>
          <w:lang w:val="vi-VN"/>
        </w:rPr>
        <w:t>)</w:t>
      </w:r>
    </w:p>
    <w:p w14:paraId="35E1175F" w14:textId="663DCCE3"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btn_thoat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629D001D" w14:textId="3A8F2A49"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p>
    <w:p w14:paraId="1343D0A9" w14:textId="0EA67DE9"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timkiem</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mainloop</w:t>
      </w:r>
      <w:r w:rsidRPr="1392B9CF">
        <w:rPr>
          <w:rFonts w:ascii="Consolas" w:eastAsia="Consolas" w:hAnsi="Consolas" w:cs="Consolas"/>
          <w:color w:val="CCCCCC"/>
          <w:sz w:val="21"/>
          <w:szCs w:val="21"/>
          <w:lang w:val="vi-VN"/>
        </w:rPr>
        <w:t>()</w:t>
      </w:r>
    </w:p>
    <w:p w14:paraId="1EE9C2B9" w14:textId="77777777" w:rsidR="00870CF5" w:rsidRDefault="009A2612" w:rsidP="00870CF5">
      <w:pPr>
        <w:rPr>
          <w:sz w:val="26"/>
          <w:szCs w:val="26"/>
        </w:rPr>
      </w:pPr>
      <w:r w:rsidRPr="00CD1849">
        <w:rPr>
          <w:sz w:val="26"/>
          <w:szCs w:val="26"/>
        </w:rPr>
        <w:t xml:space="preserve"> </w:t>
      </w:r>
      <w:r w:rsidR="00870CF5">
        <w:rPr>
          <w:sz w:val="26"/>
          <w:szCs w:val="26"/>
        </w:rPr>
        <w:t xml:space="preserve">       </w:t>
      </w:r>
    </w:p>
    <w:p w14:paraId="622806B7" w14:textId="6AB71EB7" w:rsidR="00DD4CB5" w:rsidRPr="00CD1849" w:rsidRDefault="00870CF5" w:rsidP="00870CF5">
      <w:pPr>
        <w:rPr>
          <w:sz w:val="26"/>
          <w:szCs w:val="26"/>
          <w:lang w:val="vi-VN"/>
        </w:rPr>
      </w:pPr>
      <w:r>
        <w:rPr>
          <w:sz w:val="26"/>
          <w:szCs w:val="26"/>
        </w:rPr>
        <w:t xml:space="preserve">         </w:t>
      </w:r>
      <w:r w:rsidR="009A2612" w:rsidRPr="00CD1849">
        <w:rPr>
          <w:sz w:val="26"/>
          <w:szCs w:val="26"/>
        </w:rPr>
        <w:t xml:space="preserve">- </w:t>
      </w:r>
      <w:r w:rsidR="32E03F63" w:rsidRPr="00CD1849">
        <w:rPr>
          <w:sz w:val="26"/>
          <w:szCs w:val="26"/>
          <w:lang w:val="vi-VN"/>
        </w:rPr>
        <w:t>Lí lịch giáo viên</w:t>
      </w:r>
    </w:p>
    <w:p w14:paraId="535B1214" w14:textId="4B7500F9" w:rsidR="00DD4CB5" w:rsidRDefault="32E03F63" w:rsidP="1392B9CF">
      <w:pPr>
        <w:shd w:val="clear" w:color="auto" w:fill="1F1F1F"/>
        <w:spacing w:line="285" w:lineRule="auto"/>
      </w:pPr>
      <w:r w:rsidRPr="00CD1849">
        <w:rPr>
          <w:rFonts w:ascii="Consolas" w:eastAsia="Consolas" w:hAnsi="Consolas" w:cs="Consolas"/>
          <w:color w:val="6A9955"/>
          <w:sz w:val="26"/>
          <w:szCs w:val="26"/>
          <w:lang w:val="vi-VN"/>
        </w:rPr>
        <w:t># -------------------------</w:t>
      </w:r>
      <w:r w:rsidRPr="1392B9CF">
        <w:rPr>
          <w:rFonts w:ascii="Consolas" w:eastAsia="Consolas" w:hAnsi="Consolas" w:cs="Consolas"/>
          <w:color w:val="6A9955"/>
          <w:sz w:val="21"/>
          <w:szCs w:val="21"/>
          <w:lang w:val="vi-VN"/>
        </w:rPr>
        <w:t xml:space="preserve"> GIAO DIỆN FORM LÍ LỊCH GIÁO VIÊN -------------------------</w:t>
      </w:r>
    </w:p>
    <w:p w14:paraId="2D0E5DC7" w14:textId="6DC5A977"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 THÔNG TIN CÁ NHÂN ---</w:t>
      </w:r>
    </w:p>
    <w:p w14:paraId="2D57CDB2" w14:textId="667EFEF0"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Tiêu đề</w:t>
      </w:r>
    </w:p>
    <w:p w14:paraId="5C1D011E" w14:textId="2C047D14"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lbl_title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ttgv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"SƠ YẾU LÍ LỊCH"</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18</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"bold"</w:t>
      </w:r>
      <w:r w:rsidRPr="1392B9CF">
        <w:rPr>
          <w:rFonts w:ascii="Consolas" w:eastAsia="Consolas" w:hAnsi="Consolas" w:cs="Consolas"/>
          <w:color w:val="CCCCCC"/>
          <w:sz w:val="21"/>
          <w:szCs w:val="21"/>
          <w:lang w:val="vi-VN"/>
        </w:rPr>
        <w:t>))</w:t>
      </w:r>
    </w:p>
    <w:p w14:paraId="7FF1E032" w14:textId="1F87DFB5"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lbl_title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3F2C9F40" w14:textId="3464CE2A" w:rsidR="00DD4CB5" w:rsidRDefault="00DD4CB5" w:rsidP="1392B9CF">
      <w:pPr>
        <w:shd w:val="clear" w:color="auto" w:fill="1F1F1F"/>
        <w:spacing w:line="285" w:lineRule="auto"/>
      </w:pPr>
    </w:p>
    <w:p w14:paraId="7D26691D" w14:textId="37B7BB0E"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lbl_thongtincn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ttgv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   I. THÔNG TIN CÁ NHÂN"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14</w:t>
      </w:r>
      <w:r w:rsidRPr="1392B9CF">
        <w:rPr>
          <w:rFonts w:ascii="Consolas" w:eastAsia="Consolas" w:hAnsi="Consolas" w:cs="Consolas"/>
          <w:color w:val="CCCCCC"/>
          <w:sz w:val="21"/>
          <w:szCs w:val="21"/>
          <w:lang w:val="vi-VN"/>
        </w:rPr>
        <w:t>))</w:t>
      </w:r>
    </w:p>
    <w:p w14:paraId="66095294" w14:textId="7D0E9B05"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lbl_thongtincn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"nw"</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05DAD54B" w14:textId="3281BA95" w:rsidR="00DD4CB5" w:rsidRDefault="00DD4CB5" w:rsidP="1392B9CF">
      <w:pPr>
        <w:shd w:val="clear" w:color="auto" w:fill="1F1F1F"/>
        <w:spacing w:line="285" w:lineRule="auto"/>
      </w:pPr>
    </w:p>
    <w:p w14:paraId="7BDF3930" w14:textId="7F541A46"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Frame chính chứa 2 cột</w:t>
      </w:r>
    </w:p>
    <w:p w14:paraId="4CA8F4B2" w14:textId="774FB6C4"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ttgv</w:t>
      </w:r>
      <w:r w:rsidRPr="1392B9CF">
        <w:rPr>
          <w:rFonts w:ascii="Consolas" w:eastAsia="Consolas" w:hAnsi="Consolas" w:cs="Consolas"/>
          <w:color w:val="CCCCCC"/>
          <w:sz w:val="21"/>
          <w:szCs w:val="21"/>
          <w:lang w:val="vi-VN"/>
        </w:rPr>
        <w:t>)</w:t>
      </w:r>
    </w:p>
    <w:p w14:paraId="4D3633CF" w14:textId="08BD0980"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34C90E9A" w14:textId="6B5F07AE" w:rsidR="00DD4CB5" w:rsidRDefault="00DD4CB5" w:rsidP="1392B9CF">
      <w:pPr>
        <w:shd w:val="clear" w:color="auto" w:fill="1F1F1F"/>
        <w:spacing w:line="285" w:lineRule="auto"/>
      </w:pPr>
    </w:p>
    <w:p w14:paraId="6DB37122" w14:textId="7CAA6FDB"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Cột trái: Ảnh</w:t>
      </w:r>
    </w:p>
    <w:p w14:paraId="00FC2091" w14:textId="5249C6A3"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w:t>
      </w:r>
    </w:p>
    <w:p w14:paraId="2EED7CC2" w14:textId="2715E0FD"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left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w:t>
      </w:r>
      <w:r w:rsidRPr="1392B9CF">
        <w:rPr>
          <w:rFonts w:ascii="Consolas" w:eastAsia="Consolas" w:hAnsi="Consolas" w:cs="Consolas"/>
          <w:color w:val="CCCCCC"/>
          <w:sz w:val="21"/>
          <w:szCs w:val="21"/>
          <w:lang w:val="vi-VN"/>
        </w:rPr>
        <w:t>)</w:t>
      </w:r>
    </w:p>
    <w:p w14:paraId="286C3704" w14:textId="7DC045E5" w:rsidR="00DD4CB5" w:rsidRDefault="00DD4CB5" w:rsidP="1392B9CF">
      <w:pPr>
        <w:shd w:val="clear" w:color="auto" w:fill="1F1F1F"/>
        <w:spacing w:line="285" w:lineRule="auto"/>
      </w:pPr>
    </w:p>
    <w:p w14:paraId="501957FC" w14:textId="25A530B5"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"Mã giáo viên: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4AA54C61" w14:textId="34375295"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entry_Magv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7337CCA7" w14:textId="7E84C2C2"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entry_Magv</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735974E6" w14:textId="4CECF382" w:rsidR="00DD4CB5" w:rsidRDefault="00DD4CB5" w:rsidP="1392B9CF">
      <w:pPr>
        <w:shd w:val="clear" w:color="auto" w:fill="1F1F1F"/>
        <w:spacing w:line="285" w:lineRule="auto"/>
      </w:pPr>
    </w:p>
    <w:p w14:paraId="4518E450" w14:textId="4CBCA0AF"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entry_Magv</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insert</w:t>
      </w:r>
      <w:r w:rsidRPr="1392B9CF">
        <w:rPr>
          <w:rFonts w:ascii="Consolas" w:eastAsia="Consolas" w:hAnsi="Consolas" w:cs="Consolas"/>
          <w:color w:val="CCCCCC"/>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magv</w:t>
      </w:r>
      <w:r w:rsidRPr="1392B9CF">
        <w:rPr>
          <w:rFonts w:ascii="Consolas" w:eastAsia="Consolas" w:hAnsi="Consolas" w:cs="Consolas"/>
          <w:color w:val="CCCCCC"/>
          <w:sz w:val="21"/>
          <w:szCs w:val="21"/>
          <w:lang w:val="vi-VN"/>
        </w:rPr>
        <w:t>)</w:t>
      </w:r>
    </w:p>
    <w:p w14:paraId="04DA9633" w14:textId="0683C09E" w:rsidR="00DD4CB5" w:rsidRDefault="00DD4CB5" w:rsidP="1392B9CF">
      <w:pPr>
        <w:shd w:val="clear" w:color="auto" w:fill="1F1F1F"/>
        <w:spacing w:line="285" w:lineRule="auto"/>
      </w:pPr>
    </w:p>
    <w:p w14:paraId="7E65CF75" w14:textId="51C02431"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image_label</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height</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bg</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"white"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relief</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"solid"</w:t>
      </w:r>
      <w:r w:rsidRPr="1392B9CF">
        <w:rPr>
          <w:rFonts w:ascii="Consolas" w:eastAsia="Consolas" w:hAnsi="Consolas" w:cs="Consolas"/>
          <w:color w:val="CCCCCC"/>
          <w:sz w:val="21"/>
          <w:szCs w:val="21"/>
          <w:lang w:val="vi-VN"/>
        </w:rPr>
        <w:t>)</w:t>
      </w:r>
    </w:p>
    <w:p w14:paraId="455434B2" w14:textId="17C66095"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image_label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columnspan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1C5A4B0C" w14:textId="678D448B"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"Ảnh màu</w:t>
      </w:r>
      <w:r w:rsidRPr="1392B9CF">
        <w:rPr>
          <w:rFonts w:ascii="Consolas" w:eastAsia="Consolas" w:hAnsi="Consolas" w:cs="Consolas"/>
          <w:color w:val="D7BA7D"/>
          <w:sz w:val="21"/>
          <w:szCs w:val="21"/>
          <w:lang w:val="vi-VN"/>
        </w:rPr>
        <w:t>\n</w:t>
      </w:r>
      <w:r w:rsidRPr="1392B9CF">
        <w:rPr>
          <w:rFonts w:ascii="Consolas" w:eastAsia="Consolas" w:hAnsi="Consolas" w:cs="Consolas"/>
          <w:color w:val="CE9178"/>
          <w:sz w:val="21"/>
          <w:szCs w:val="21"/>
          <w:lang w:val="vi-VN"/>
        </w:rPr>
        <w:t>(4 x 6 cm)"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columnspan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w:t>
      </w:r>
    </w:p>
    <w:p w14:paraId="005C2F47" w14:textId="330302AA" w:rsidR="00DD4CB5" w:rsidRDefault="00DD4CB5" w:rsidP="1392B9CF">
      <w:pPr>
        <w:shd w:val="clear" w:color="auto" w:fill="1F1F1F"/>
        <w:spacing w:line="285" w:lineRule="auto"/>
      </w:pPr>
    </w:p>
    <w:p w14:paraId="5A9ABDFC" w14:textId="5E6E9082"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upload_image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columnspan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40AAA12C" w14:textId="2316967C" w:rsidR="00DD4CB5" w:rsidRDefault="00DD4CB5" w:rsidP="1392B9CF">
      <w:pPr>
        <w:shd w:val="clear" w:color="auto" w:fill="1F1F1F"/>
        <w:spacing w:line="285" w:lineRule="auto"/>
      </w:pPr>
    </w:p>
    <w:p w14:paraId="13255ED1" w14:textId="568AB5AA"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Cột phải: Thông tin giáo viên</w:t>
      </w:r>
    </w:p>
    <w:p w14:paraId="139587A5" w14:textId="59704506"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w:t>
      </w:r>
      <w:r w:rsidRPr="1392B9CF">
        <w:rPr>
          <w:rFonts w:ascii="Consolas" w:eastAsia="Consolas" w:hAnsi="Consolas" w:cs="Consolas"/>
          <w:color w:val="CCCCCC"/>
          <w:sz w:val="21"/>
          <w:szCs w:val="21"/>
          <w:lang w:val="vi-VN"/>
        </w:rPr>
        <w:t>)</w:t>
      </w:r>
    </w:p>
    <w:p w14:paraId="04523535" w14:textId="71FC5E1F"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w:t>
      </w:r>
    </w:p>
    <w:p w14:paraId="4A3987B1" w14:textId="723638F0"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grid_columnconfigure</w:t>
      </w:r>
      <w:r w:rsidRPr="1392B9CF">
        <w:rPr>
          <w:rFonts w:ascii="Consolas" w:eastAsia="Consolas" w:hAnsi="Consolas" w:cs="Consolas"/>
          <w:color w:val="CCCCCC"/>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weight</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w:t>
      </w:r>
    </w:p>
    <w:p w14:paraId="74A482BB" w14:textId="76A797E0" w:rsidR="00DD4CB5" w:rsidRDefault="00DD4CB5" w:rsidP="1392B9CF">
      <w:pPr>
        <w:shd w:val="clear" w:color="auto" w:fill="1F1F1F"/>
        <w:spacing w:line="285" w:lineRule="auto"/>
      </w:pPr>
    </w:p>
    <w:p w14:paraId="522D1CDF" w14:textId="5949D199"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"1) Họ và tên: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43055814" w14:textId="0A5C4800"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entry_hoten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w:t>
      </w:r>
    </w:p>
    <w:p w14:paraId="617BCC32" w14:textId="58CCAE4A"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entry_hoten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"we"</w:t>
      </w:r>
      <w:r w:rsidRPr="1392B9CF">
        <w:rPr>
          <w:rFonts w:ascii="Consolas" w:eastAsia="Consolas" w:hAnsi="Consolas" w:cs="Consolas"/>
          <w:color w:val="CCCCCC"/>
          <w:sz w:val="21"/>
          <w:szCs w:val="21"/>
          <w:lang w:val="vi-VN"/>
        </w:rPr>
        <w:t>)</w:t>
      </w:r>
    </w:p>
    <w:p w14:paraId="72BB792E" w14:textId="56A4E4F9" w:rsidR="00DD4CB5" w:rsidRDefault="00DD4CB5" w:rsidP="1392B9CF">
      <w:pPr>
        <w:shd w:val="clear" w:color="auto" w:fill="1F1F1F"/>
        <w:spacing w:line="285" w:lineRule="auto"/>
      </w:pPr>
    </w:p>
    <w:p w14:paraId="4CEACA90" w14:textId="2737F851"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"2) Phái: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22F87670" w14:textId="6253E2DC"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gender_var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StringVar</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value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"Nam"</w:t>
      </w:r>
      <w:r w:rsidRPr="1392B9CF">
        <w:rPr>
          <w:rFonts w:ascii="Consolas" w:eastAsia="Consolas" w:hAnsi="Consolas" w:cs="Consolas"/>
          <w:color w:val="CCCCCC"/>
          <w:sz w:val="21"/>
          <w:szCs w:val="21"/>
          <w:lang w:val="vi-VN"/>
        </w:rPr>
        <w:t>)</w:t>
      </w:r>
    </w:p>
    <w:p w14:paraId="6E604F3E" w14:textId="44D2AC9D"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Radiobutton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"Nam"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variable</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gender_var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value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"Nam"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4CDFF27C" w14:textId="722529F0"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Radiobutton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"Nữ"</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variable</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gender_var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value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"Nữ"</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60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256DAA56" w14:textId="0A6CC1BB" w:rsidR="00DD4CB5" w:rsidRDefault="00DD4CB5" w:rsidP="1392B9CF">
      <w:pPr>
        <w:shd w:val="clear" w:color="auto" w:fill="1F1F1F"/>
        <w:spacing w:line="285" w:lineRule="auto"/>
      </w:pPr>
    </w:p>
    <w:p w14:paraId="00299305" w14:textId="7CD41168"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"3) Ngày sinh: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3993FB91" w14:textId="17744507"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entry_Ngaysinh</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w:t>
      </w:r>
      <w:r w:rsidRPr="1392B9CF">
        <w:rPr>
          <w:rFonts w:ascii="Consolas" w:eastAsia="Consolas" w:hAnsi="Consolas" w:cs="Consolas"/>
          <w:color w:val="CCCCCC"/>
          <w:sz w:val="21"/>
          <w:szCs w:val="21"/>
          <w:lang w:val="vi-VN"/>
        </w:rPr>
        <w:t>)</w:t>
      </w:r>
    </w:p>
    <w:p w14:paraId="1E19E403" w14:textId="4028904E"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entry_Ngaysinh</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4C93BCC6" w14:textId="2271195E" w:rsidR="00DD4CB5" w:rsidRDefault="00DD4CB5" w:rsidP="1392B9CF">
      <w:pPr>
        <w:shd w:val="clear" w:color="auto" w:fill="1F1F1F"/>
        <w:spacing w:line="285" w:lineRule="auto"/>
      </w:pPr>
    </w:p>
    <w:p w14:paraId="03A4AEB1" w14:textId="0C8C4B8D"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"4) Địa chỉ: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48CAE5E3" w14:textId="540DAB8F"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entry_Diachi</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35</w:t>
      </w:r>
      <w:r w:rsidRPr="1392B9CF">
        <w:rPr>
          <w:rFonts w:ascii="Consolas" w:eastAsia="Consolas" w:hAnsi="Consolas" w:cs="Consolas"/>
          <w:color w:val="CCCCCC"/>
          <w:sz w:val="21"/>
          <w:szCs w:val="21"/>
          <w:lang w:val="vi-VN"/>
        </w:rPr>
        <w:t>)</w:t>
      </w:r>
    </w:p>
    <w:p w14:paraId="4F54A6D7" w14:textId="4CA6C498"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entry_Diachi</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"we"</w:t>
      </w:r>
      <w:r w:rsidRPr="1392B9CF">
        <w:rPr>
          <w:rFonts w:ascii="Consolas" w:eastAsia="Consolas" w:hAnsi="Consolas" w:cs="Consolas"/>
          <w:color w:val="CCCCCC"/>
          <w:sz w:val="21"/>
          <w:szCs w:val="21"/>
          <w:lang w:val="vi-VN"/>
        </w:rPr>
        <w:t>)</w:t>
      </w:r>
    </w:p>
    <w:p w14:paraId="682435F8" w14:textId="637E4690" w:rsidR="00DD4CB5" w:rsidRDefault="00DD4CB5" w:rsidP="1392B9CF">
      <w:pPr>
        <w:shd w:val="clear" w:color="auto" w:fill="1F1F1F"/>
        <w:spacing w:line="285" w:lineRule="auto"/>
      </w:pPr>
    </w:p>
    <w:p w14:paraId="38F2E518" w14:textId="454B970B"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lastRenderedPageBreak/>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"5) CCCD: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4</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1E139EBA" w14:textId="4B2BCCA1"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entry_CCCD</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w:t>
      </w:r>
      <w:r w:rsidRPr="1392B9CF">
        <w:rPr>
          <w:rFonts w:ascii="Consolas" w:eastAsia="Consolas" w:hAnsi="Consolas" w:cs="Consolas"/>
          <w:color w:val="CCCCCC"/>
          <w:sz w:val="21"/>
          <w:szCs w:val="21"/>
          <w:lang w:val="vi-VN"/>
        </w:rPr>
        <w:t>)</w:t>
      </w:r>
    </w:p>
    <w:p w14:paraId="571DAA26" w14:textId="7A082474"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entry_CCCD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4</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034D77C0" w14:textId="458C8109"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p>
    <w:p w14:paraId="5C650258" w14:textId="28C527FE"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"6) SĐT liên hệ: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4</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4E09DEA1" w14:textId="71D90576"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entry_SDT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w:t>
      </w:r>
      <w:r w:rsidRPr="1392B9CF">
        <w:rPr>
          <w:rFonts w:ascii="Consolas" w:eastAsia="Consolas" w:hAnsi="Consolas" w:cs="Consolas"/>
          <w:color w:val="CCCCCC"/>
          <w:sz w:val="21"/>
          <w:szCs w:val="21"/>
          <w:lang w:val="vi-VN"/>
        </w:rPr>
        <w:t>)</w:t>
      </w:r>
    </w:p>
    <w:p w14:paraId="4CA5EF19" w14:textId="0627FC14"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entry_SDT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4</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79940160" w14:textId="5BC69449" w:rsidR="00DD4CB5" w:rsidRDefault="00DD4CB5" w:rsidP="1392B9CF">
      <w:pPr>
        <w:shd w:val="clear" w:color="auto" w:fill="1F1F1F"/>
        <w:spacing w:line="285" w:lineRule="auto"/>
      </w:pPr>
    </w:p>
    <w:p w14:paraId="78068E8F" w14:textId="60639678"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"7) Dân tộc: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41F676D8" w14:textId="375AE97E"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entry_Dantoc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w:t>
      </w:r>
      <w:r w:rsidRPr="1392B9CF">
        <w:rPr>
          <w:rFonts w:ascii="Consolas" w:eastAsia="Consolas" w:hAnsi="Consolas" w:cs="Consolas"/>
          <w:color w:val="CCCCCC"/>
          <w:sz w:val="21"/>
          <w:szCs w:val="21"/>
          <w:lang w:val="vi-VN"/>
        </w:rPr>
        <w:t>)</w:t>
      </w:r>
    </w:p>
    <w:p w14:paraId="2924DB73" w14:textId="5843F8BC"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entry_Dantoc</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54F31669" w14:textId="2B1DE050" w:rsidR="00DD4CB5" w:rsidRDefault="00DD4CB5" w:rsidP="1392B9CF">
      <w:pPr>
        <w:shd w:val="clear" w:color="auto" w:fill="1F1F1F"/>
        <w:spacing w:line="285" w:lineRule="auto"/>
      </w:pPr>
    </w:p>
    <w:p w14:paraId="5FDB00E4" w14:textId="03E4A123"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"8) Tôn giáo: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5A8D4D0C" w14:textId="624B0BC1"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entry_Tongiao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right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w:t>
      </w:r>
      <w:r w:rsidRPr="1392B9CF">
        <w:rPr>
          <w:rFonts w:ascii="Consolas" w:eastAsia="Consolas" w:hAnsi="Consolas" w:cs="Consolas"/>
          <w:color w:val="CCCCCC"/>
          <w:sz w:val="21"/>
          <w:szCs w:val="21"/>
          <w:lang w:val="vi-VN"/>
        </w:rPr>
        <w:t>)</w:t>
      </w:r>
    </w:p>
    <w:p w14:paraId="7624B217" w14:textId="59705037"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entry_Tongiao</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2390329F" w14:textId="66360043"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p>
    <w:p w14:paraId="7610C00B" w14:textId="645D0A9C"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 THÔNG TIN CHUYÊN MÔN ---</w:t>
      </w:r>
    </w:p>
    <w:p w14:paraId="39545868" w14:textId="33CD5535"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tiêu đề</w:t>
      </w:r>
    </w:p>
    <w:p w14:paraId="3AF08CED" w14:textId="7FDBCEEB"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lbl_thongtincn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ttgv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   II. THÔNG TIN CHUYÊN MÔN"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14</w:t>
      </w:r>
      <w:r w:rsidRPr="1392B9CF">
        <w:rPr>
          <w:rFonts w:ascii="Consolas" w:eastAsia="Consolas" w:hAnsi="Consolas" w:cs="Consolas"/>
          <w:color w:val="CCCCCC"/>
          <w:sz w:val="21"/>
          <w:szCs w:val="21"/>
          <w:lang w:val="vi-VN"/>
        </w:rPr>
        <w:t>))</w:t>
      </w:r>
    </w:p>
    <w:p w14:paraId="64AF216E" w14:textId="0C5AFCD1"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lbl_thongtincn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"nw"</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6FE9E212" w14:textId="7D910B3C" w:rsidR="00DD4CB5" w:rsidRDefault="00DD4CB5" w:rsidP="1392B9CF">
      <w:pPr>
        <w:shd w:val="clear" w:color="auto" w:fill="1F1F1F"/>
        <w:spacing w:line="285" w:lineRule="auto"/>
      </w:pPr>
    </w:p>
    <w:p w14:paraId="0DE213EA" w14:textId="30F06A6C"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ttgv</w:t>
      </w:r>
      <w:r w:rsidRPr="1392B9CF">
        <w:rPr>
          <w:rFonts w:ascii="Consolas" w:eastAsia="Consolas" w:hAnsi="Consolas" w:cs="Consolas"/>
          <w:color w:val="CCCCCC"/>
          <w:sz w:val="21"/>
          <w:szCs w:val="21"/>
          <w:lang w:val="vi-VN"/>
        </w:rPr>
        <w:t>)</w:t>
      </w:r>
    </w:p>
    <w:p w14:paraId="28338092" w14:textId="0CBDC4D8"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4F93CA17" w14:textId="74A5A76F" w:rsidR="00DD4CB5" w:rsidRDefault="00DD4CB5" w:rsidP="1392B9CF">
      <w:pPr>
        <w:shd w:val="clear" w:color="auto" w:fill="1F1F1F"/>
        <w:spacing w:line="285" w:lineRule="auto"/>
      </w:pPr>
    </w:p>
    <w:p w14:paraId="3215CE8C" w14:textId="1EB91560"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"1) Trạng thái: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7C30211F" w14:textId="684B10F1"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trangthai_var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StringVar</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value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"Đang công tác"</w:t>
      </w:r>
      <w:r w:rsidRPr="1392B9CF">
        <w:rPr>
          <w:rFonts w:ascii="Consolas" w:eastAsia="Consolas" w:hAnsi="Consolas" w:cs="Consolas"/>
          <w:color w:val="CCCCCC"/>
          <w:sz w:val="21"/>
          <w:szCs w:val="21"/>
          <w:lang w:val="vi-VN"/>
        </w:rPr>
        <w:t>)</w:t>
      </w:r>
    </w:p>
    <w:p w14:paraId="6EFBD0C6" w14:textId="35E21B67"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Radiobutton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"Đang công tác"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variable</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trangthai_var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value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"Đang công tác"</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14CC9BE5" w14:textId="5021E285"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Radiobutton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"Đã nghỉ hưu"</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variable</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trangthai_var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value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"Đã nghỉ hưu"</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60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312D9717" w14:textId="4BD20956" w:rsidR="00DD4CB5" w:rsidRDefault="00DD4CB5" w:rsidP="1392B9CF">
      <w:pPr>
        <w:shd w:val="clear" w:color="auto" w:fill="1F1F1F"/>
        <w:spacing w:line="285" w:lineRule="auto"/>
      </w:pPr>
    </w:p>
    <w:p w14:paraId="47DDA444" w14:textId="173753AA"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"2) Tổ bộ môn: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4DDB9C1B" w14:textId="3C20E154"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entry_tento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w:t>
      </w:r>
    </w:p>
    <w:p w14:paraId="52CB25B8" w14:textId="1A5A9D97"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entry_tento</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"we"</w:t>
      </w:r>
      <w:r w:rsidRPr="1392B9CF">
        <w:rPr>
          <w:rFonts w:ascii="Consolas" w:eastAsia="Consolas" w:hAnsi="Consolas" w:cs="Consolas"/>
          <w:color w:val="CCCCCC"/>
          <w:sz w:val="21"/>
          <w:szCs w:val="21"/>
          <w:lang w:val="vi-VN"/>
        </w:rPr>
        <w:t>)</w:t>
      </w:r>
    </w:p>
    <w:p w14:paraId="5DB07BE7" w14:textId="439B9D09" w:rsidR="00DD4CB5" w:rsidRDefault="00DD4CB5" w:rsidP="1392B9CF">
      <w:pPr>
        <w:shd w:val="clear" w:color="auto" w:fill="1F1F1F"/>
        <w:spacing w:line="285" w:lineRule="auto"/>
      </w:pPr>
    </w:p>
    <w:p w14:paraId="735E82C7" w14:textId="6B0A0EA4"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"3) Tổ trưởng: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05B75B1C" w14:textId="15C7513B"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entry_totruong</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w:t>
      </w:r>
    </w:p>
    <w:p w14:paraId="7597686B" w14:textId="1A9B5FAA"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entry_totruong</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"we"</w:t>
      </w:r>
      <w:r w:rsidRPr="1392B9CF">
        <w:rPr>
          <w:rFonts w:ascii="Consolas" w:eastAsia="Consolas" w:hAnsi="Consolas" w:cs="Consolas"/>
          <w:color w:val="CCCCCC"/>
          <w:sz w:val="21"/>
          <w:szCs w:val="21"/>
          <w:lang w:val="vi-VN"/>
        </w:rPr>
        <w:t>)</w:t>
      </w:r>
    </w:p>
    <w:p w14:paraId="336B98A2" w14:textId="442EFEDC" w:rsidR="00DD4CB5" w:rsidRDefault="00DD4CB5" w:rsidP="1392B9CF">
      <w:pPr>
        <w:shd w:val="clear" w:color="auto" w:fill="1F1F1F"/>
        <w:spacing w:line="285" w:lineRule="auto"/>
      </w:pPr>
    </w:p>
    <w:p w14:paraId="547EC204" w14:textId="4A4219B5"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"4) Chuyên ngành đào tạo: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3D7E8CF2" w14:textId="73D06538"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entry_chuyennganh</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w:t>
      </w:r>
    </w:p>
    <w:p w14:paraId="1D8BDA96" w14:textId="14FA8613"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entry_chuyennganh</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"we"</w:t>
      </w:r>
      <w:r w:rsidRPr="1392B9CF">
        <w:rPr>
          <w:rFonts w:ascii="Consolas" w:eastAsia="Consolas" w:hAnsi="Consolas" w:cs="Consolas"/>
          <w:color w:val="CCCCCC"/>
          <w:sz w:val="21"/>
          <w:szCs w:val="21"/>
          <w:lang w:val="vi-VN"/>
        </w:rPr>
        <w:t>)</w:t>
      </w:r>
    </w:p>
    <w:p w14:paraId="68FF7C68" w14:textId="7779A817" w:rsidR="00DD4CB5" w:rsidRDefault="00DD4CB5" w:rsidP="1392B9CF">
      <w:pPr>
        <w:shd w:val="clear" w:color="auto" w:fill="1F1F1F"/>
        <w:spacing w:line="285" w:lineRule="auto"/>
      </w:pPr>
    </w:p>
    <w:p w14:paraId="26688096" w14:textId="05DFBA65"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"5) Trình độ chuyên môn: "</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12</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66753C00" w14:textId="1F9B513B"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entry_trinhdo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frmsec</w:t>
      </w:r>
      <w:r w:rsidRPr="1392B9CF">
        <w:rPr>
          <w:rFonts w:ascii="Consolas" w:eastAsia="Consolas" w:hAnsi="Consolas" w:cs="Consolas"/>
          <w:color w:val="CCCCCC"/>
          <w:sz w:val="21"/>
          <w:szCs w:val="21"/>
          <w:lang w:val="vi-VN"/>
        </w:rPr>
        <w:t>)</w:t>
      </w:r>
    </w:p>
    <w:p w14:paraId="1AFFA3A3" w14:textId="1A726F57"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entry_trinhdo</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"we"</w:t>
      </w:r>
      <w:r w:rsidRPr="1392B9CF">
        <w:rPr>
          <w:rFonts w:ascii="Consolas" w:eastAsia="Consolas" w:hAnsi="Consolas" w:cs="Consolas"/>
          <w:color w:val="CCCCCC"/>
          <w:sz w:val="21"/>
          <w:szCs w:val="21"/>
          <w:lang w:val="vi-VN"/>
        </w:rPr>
        <w:t>)</w:t>
      </w:r>
    </w:p>
    <w:p w14:paraId="600BA132" w14:textId="3D75488E" w:rsidR="00DD4CB5" w:rsidRDefault="00DD4CB5" w:rsidP="1392B9CF">
      <w:pPr>
        <w:shd w:val="clear" w:color="auto" w:fill="1F1F1F"/>
        <w:spacing w:line="285" w:lineRule="auto"/>
      </w:pPr>
    </w:p>
    <w:p w14:paraId="0700B8D7" w14:textId="46BADADB"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 LỊCH PHÂN CÔNG CÁ NHÂN ---</w:t>
      </w:r>
    </w:p>
    <w:p w14:paraId="1D4D3B5D" w14:textId="0A73948A"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lbl_thongtincn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ttgv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   III. LỊCH PHÂN CÔNG CÁ NHÂN"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14</w:t>
      </w:r>
      <w:r w:rsidRPr="1392B9CF">
        <w:rPr>
          <w:rFonts w:ascii="Consolas" w:eastAsia="Consolas" w:hAnsi="Consolas" w:cs="Consolas"/>
          <w:color w:val="CCCCCC"/>
          <w:sz w:val="21"/>
          <w:szCs w:val="21"/>
          <w:lang w:val="vi-VN"/>
        </w:rPr>
        <w:t>))</w:t>
      </w:r>
    </w:p>
    <w:p w14:paraId="4730484D" w14:textId="7507EB5E"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lbl_thongtincn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141196E0" w14:textId="214B2D81" w:rsidR="00DD4CB5" w:rsidRDefault="00DD4CB5" w:rsidP="1392B9CF">
      <w:pPr>
        <w:shd w:val="clear" w:color="auto" w:fill="1F1F1F"/>
        <w:spacing w:line="285" w:lineRule="auto"/>
      </w:pPr>
    </w:p>
    <w:p w14:paraId="2CB35EB7" w14:textId="11EB801D"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"STT"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"Lớp"</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"Sỉ số"</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"Môn học"</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"Năm"</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"Chủ nhiệm"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"Ghi chú"</w:t>
      </w:r>
      <w:r w:rsidRPr="1392B9CF">
        <w:rPr>
          <w:rFonts w:ascii="Consolas" w:eastAsia="Consolas" w:hAnsi="Consolas" w:cs="Consolas"/>
          <w:color w:val="CCCCCC"/>
          <w:sz w:val="21"/>
          <w:szCs w:val="21"/>
          <w:lang w:val="vi-VN"/>
        </w:rPr>
        <w:t>)</w:t>
      </w:r>
    </w:p>
    <w:p w14:paraId="0F37F1AC" w14:textId="7B3D148E"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Treeview</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ttgv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show</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"headings"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height</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4AD754FF" w14:textId="2DF10638" w:rsidR="00DD4CB5" w:rsidRDefault="00DD4CB5" w:rsidP="1392B9CF">
      <w:pPr>
        <w:shd w:val="clear" w:color="auto" w:fill="1F1F1F"/>
        <w:spacing w:line="285" w:lineRule="auto"/>
      </w:pPr>
    </w:p>
    <w:p w14:paraId="5B39C43A" w14:textId="184030E6"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for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in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heading</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col</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col</w:t>
      </w:r>
      <w:r w:rsidRPr="1392B9CF">
        <w:rPr>
          <w:rFonts w:ascii="Consolas" w:eastAsia="Consolas" w:hAnsi="Consolas" w:cs="Consolas"/>
          <w:color w:val="CCCCCC"/>
          <w:sz w:val="21"/>
          <w:szCs w:val="21"/>
          <w:lang w:val="vi-VN"/>
        </w:rPr>
        <w:t>)</w:t>
      </w:r>
    </w:p>
    <w:p w14:paraId="68E1FCB3" w14:textId="50E5B540" w:rsidR="00DD4CB5" w:rsidRDefault="00DD4CB5" w:rsidP="1392B9CF">
      <w:pPr>
        <w:shd w:val="clear" w:color="auto" w:fill="1F1F1F"/>
        <w:spacing w:line="285" w:lineRule="auto"/>
      </w:pPr>
    </w:p>
    <w:p w14:paraId="477BF6C9" w14:textId="389F58A8"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"STT"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50BAFD29" w14:textId="6EBCF7BA"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"Lớp"</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70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1B9D67E4" w14:textId="065E5E60"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"Sỉ số"</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413715E4" w14:textId="2912EE16"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"Môn học"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4C63C863" w14:textId="5A8B0F0D"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"Năm"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27E9BE3B" w14:textId="1501C3A3"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"Chủ nhiệm"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7A49B886" w14:textId="7C8DACB1"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"Ghi chú"</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467404C9" w14:textId="3DE8D70E" w:rsidR="00DD4CB5" w:rsidRDefault="00DD4CB5" w:rsidP="1392B9CF">
      <w:pPr>
        <w:shd w:val="clear" w:color="auto" w:fill="1F1F1F"/>
        <w:spacing w:line="285" w:lineRule="auto"/>
      </w:pPr>
    </w:p>
    <w:p w14:paraId="188DB7B5" w14:textId="600239EE"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fill</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"both"</w:t>
      </w:r>
      <w:r w:rsidRPr="1392B9CF">
        <w:rPr>
          <w:rFonts w:ascii="Consolas" w:eastAsia="Consolas" w:hAnsi="Consolas" w:cs="Consolas"/>
          <w:color w:val="CCCCCC"/>
          <w:sz w:val="21"/>
          <w:szCs w:val="21"/>
          <w:lang w:val="vi-VN"/>
        </w:rPr>
        <w:t>)</w:t>
      </w:r>
    </w:p>
    <w:p w14:paraId="1846C0E6" w14:textId="69E32738" w:rsidR="00DD4CB5" w:rsidRDefault="32E03F63"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load_data</w:t>
      </w:r>
      <w:r w:rsidRPr="1392B9CF">
        <w:rPr>
          <w:rFonts w:ascii="Consolas" w:eastAsia="Consolas" w:hAnsi="Consolas" w:cs="Consolas"/>
          <w:color w:val="CCCCCC"/>
          <w:sz w:val="21"/>
          <w:szCs w:val="21"/>
          <w:lang w:val="vi-VN"/>
        </w:rPr>
        <w:t>()</w:t>
      </w:r>
    </w:p>
    <w:p w14:paraId="0E52A46E" w14:textId="4F4210EB" w:rsidR="00DD4CB5" w:rsidRPr="009A2612" w:rsidRDefault="32E03F63" w:rsidP="009A2612">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 KẾT THÚC FORM LÍ LỊCH GIÁO VIÊN -------------------------</w:t>
      </w:r>
    </w:p>
    <w:p w14:paraId="756D12B8" w14:textId="5082F3F0" w:rsidR="00DD4CB5" w:rsidRPr="001B0655" w:rsidRDefault="0BF9EC33" w:rsidP="001B0655">
      <w:pPr>
        <w:pStyle w:val="Heading3"/>
        <w:jc w:val="both"/>
        <w:rPr>
          <w:b/>
          <w:sz w:val="26"/>
          <w:szCs w:val="26"/>
          <w:lang w:val="vi-VN"/>
        </w:rPr>
      </w:pPr>
      <w:bookmarkStart w:id="49" w:name="_Toc215054366"/>
      <w:r w:rsidRPr="001B0655">
        <w:rPr>
          <w:sz w:val="26"/>
          <w:szCs w:val="26"/>
          <w:lang w:val="vi-VN"/>
        </w:rPr>
        <w:t>3.3.6. Form Lịch phân công</w:t>
      </w:r>
      <w:bookmarkEnd w:id="49"/>
    </w:p>
    <w:p w14:paraId="5700835F" w14:textId="4007738B" w:rsidR="00DD4CB5" w:rsidRPr="00CD1849" w:rsidRDefault="4FA8AAA9" w:rsidP="009A3D7D">
      <w:pPr>
        <w:pStyle w:val="ListParagraph"/>
        <w:numPr>
          <w:ilvl w:val="0"/>
          <w:numId w:val="3"/>
        </w:numPr>
        <w:spacing w:before="120" w:line="288" w:lineRule="auto"/>
        <w:jc w:val="both"/>
        <w:rPr>
          <w:sz w:val="26"/>
          <w:szCs w:val="26"/>
          <w:lang w:val="vi-VN"/>
        </w:rPr>
      </w:pPr>
      <w:r w:rsidRPr="00CD1849">
        <w:rPr>
          <w:sz w:val="26"/>
          <w:szCs w:val="26"/>
          <w:lang w:val="vi-VN"/>
        </w:rPr>
        <w:t>Giao diện</w:t>
      </w:r>
    </w:p>
    <w:p w14:paraId="27330CFB" w14:textId="60A079BF" w:rsidR="00DD4CB5" w:rsidRPr="00CD1849" w:rsidRDefault="009A3D7D" w:rsidP="009A3D7D">
      <w:pPr>
        <w:spacing w:before="120" w:line="288" w:lineRule="auto"/>
        <w:jc w:val="both"/>
        <w:rPr>
          <w:sz w:val="26"/>
          <w:szCs w:val="26"/>
          <w:lang w:val="vi-VN"/>
        </w:rPr>
      </w:pPr>
      <w:r w:rsidRPr="00CD1849">
        <w:rPr>
          <w:sz w:val="26"/>
          <w:szCs w:val="26"/>
        </w:rPr>
        <w:t xml:space="preserve">           - </w:t>
      </w:r>
      <w:r w:rsidR="4FA8AAA9" w:rsidRPr="00CD1849">
        <w:rPr>
          <w:sz w:val="26"/>
          <w:szCs w:val="26"/>
          <w:lang w:val="vi-VN"/>
        </w:rPr>
        <w:t>Form chính</w:t>
      </w:r>
    </w:p>
    <w:p w14:paraId="3689B195" w14:textId="405368ED" w:rsidR="00DD4CB5" w:rsidRDefault="4FA8AAA9" w:rsidP="1392B9CF">
      <w:pPr>
        <w:shd w:val="clear" w:color="auto" w:fill="1F1F1F"/>
        <w:spacing w:line="285" w:lineRule="auto"/>
      </w:pPr>
      <w:r w:rsidRPr="1392B9CF">
        <w:rPr>
          <w:rFonts w:ascii="Consolas" w:eastAsia="Consolas" w:hAnsi="Consolas" w:cs="Consolas"/>
          <w:color w:val="6A9955"/>
          <w:sz w:val="21"/>
          <w:szCs w:val="21"/>
          <w:lang w:val="vi-VN"/>
        </w:rPr>
        <w:t># -------------------- DANH SÁCH GIÁO VIÊN ---------------------------</w:t>
      </w:r>
    </w:p>
    <w:p w14:paraId="36F6605C" w14:textId="65032522"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Bảng danh sách giáo viên</w:t>
      </w:r>
    </w:p>
    <w:p w14:paraId="22101B05" w14:textId="4041F47D"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lbl_ds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phancong</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"Danh sách phân công dạy học"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7656D822" w14:textId="42A10220"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lbl_ds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5B5234BD" w14:textId="61D54CF0" w:rsidR="00DD4CB5" w:rsidRDefault="00DD4CB5" w:rsidP="1392B9CF">
      <w:pPr>
        <w:shd w:val="clear" w:color="auto" w:fill="1F1F1F"/>
        <w:spacing w:line="285" w:lineRule="auto"/>
      </w:pPr>
    </w:p>
    <w:p w14:paraId="73EA6EA3" w14:textId="0C98D8AF"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chọn năm học để hiển thị dữ liệu</w:t>
      </w:r>
    </w:p>
    <w:p w14:paraId="1DD6A197" w14:textId="5090B845"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chon_nam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nam</w:t>
      </w:r>
      <w:r w:rsidRPr="1392B9CF">
        <w:rPr>
          <w:rFonts w:ascii="Consolas" w:eastAsia="Consolas" w:hAnsi="Consolas" w:cs="Consolas"/>
          <w:color w:val="CCCCCC"/>
          <w:sz w:val="21"/>
          <w:szCs w:val="21"/>
          <w:lang w:val="vi-VN"/>
        </w:rPr>
        <w:t>):</w:t>
      </w:r>
    </w:p>
    <w:p w14:paraId="1456EBD2" w14:textId="4CA03151"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lbl_ds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config</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569CD6"/>
          <w:sz w:val="21"/>
          <w:szCs w:val="21"/>
          <w:lang w:val="vi-VN"/>
        </w:rPr>
        <w:t>f</w:t>
      </w:r>
      <w:r w:rsidRPr="1392B9CF">
        <w:rPr>
          <w:rFonts w:ascii="Consolas" w:eastAsia="Consolas" w:hAnsi="Consolas" w:cs="Consolas"/>
          <w:color w:val="CE9178"/>
          <w:sz w:val="21"/>
          <w:szCs w:val="21"/>
          <w:lang w:val="vi-VN"/>
        </w:rPr>
        <w:t xml:space="preserve">"Danh sách phân công dạy học năm </w:t>
      </w:r>
      <w:r w:rsidRPr="1392B9CF">
        <w:rPr>
          <w:rFonts w:ascii="Consolas" w:eastAsia="Consolas" w:hAnsi="Consolas" w:cs="Consolas"/>
          <w:color w:val="569CD6"/>
          <w:sz w:val="21"/>
          <w:szCs w:val="21"/>
          <w:lang w:val="vi-VN"/>
        </w:rPr>
        <w:t>{</w:t>
      </w:r>
      <w:r w:rsidRPr="1392B9CF">
        <w:rPr>
          <w:rFonts w:ascii="Consolas" w:eastAsia="Consolas" w:hAnsi="Consolas" w:cs="Consolas"/>
          <w:color w:val="9CDCFE"/>
          <w:sz w:val="21"/>
          <w:szCs w:val="21"/>
          <w:lang w:val="vi-VN"/>
        </w:rPr>
        <w:t>nam</w:t>
      </w:r>
      <w:r w:rsidRPr="1392B9CF">
        <w:rPr>
          <w:rFonts w:ascii="Consolas" w:eastAsia="Consolas" w:hAnsi="Consolas" w:cs="Consolas"/>
          <w:color w:val="569CD6"/>
          <w:sz w:val="21"/>
          <w:szCs w:val="21"/>
          <w:lang w:val="vi-VN"/>
        </w:rPr>
        <w:t>}</w:t>
      </w:r>
      <w:r w:rsidRPr="1392B9CF">
        <w:rPr>
          <w:rFonts w:ascii="Consolas" w:eastAsia="Consolas" w:hAnsi="Consolas" w:cs="Consolas"/>
          <w:color w:val="CE9178"/>
          <w:sz w:val="21"/>
          <w:szCs w:val="21"/>
          <w:lang w:val="vi-VN"/>
        </w:rPr>
        <w:t>-</w:t>
      </w:r>
      <w:r w:rsidRPr="1392B9CF">
        <w:rPr>
          <w:rFonts w:ascii="Consolas" w:eastAsia="Consolas" w:hAnsi="Consolas" w:cs="Consolas"/>
          <w:color w:val="569CD6"/>
          <w:sz w:val="21"/>
          <w:szCs w:val="21"/>
          <w:lang w:val="vi-VN"/>
        </w:rPr>
        <w:t>{</w:t>
      </w:r>
      <w:r w:rsidRPr="1392B9CF">
        <w:rPr>
          <w:rFonts w:ascii="Consolas" w:eastAsia="Consolas" w:hAnsi="Consolas" w:cs="Consolas"/>
          <w:color w:val="9CDCFE"/>
          <w:sz w:val="21"/>
          <w:szCs w:val="21"/>
          <w:lang w:val="vi-VN"/>
        </w:rPr>
        <w:t>nam</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569CD6"/>
          <w:sz w:val="21"/>
          <w:szCs w:val="21"/>
          <w:lang w:val="vi-VN"/>
        </w:rPr>
        <w:t>}</w:t>
      </w:r>
      <w:r w:rsidRPr="1392B9CF">
        <w:rPr>
          <w:rFonts w:ascii="Consolas" w:eastAsia="Consolas" w:hAnsi="Consolas" w:cs="Consolas"/>
          <w:color w:val="CE9178"/>
          <w:sz w:val="21"/>
          <w:szCs w:val="21"/>
          <w:lang w:val="vi-VN"/>
        </w:rPr>
        <w:t>"</w:t>
      </w:r>
      <w:r w:rsidRPr="1392B9CF">
        <w:rPr>
          <w:rFonts w:ascii="Consolas" w:eastAsia="Consolas" w:hAnsi="Consolas" w:cs="Consolas"/>
          <w:color w:val="CCCCCC"/>
          <w:sz w:val="21"/>
          <w:szCs w:val="21"/>
          <w:lang w:val="vi-VN"/>
        </w:rPr>
        <w:t>)</w:t>
      </w:r>
    </w:p>
    <w:p w14:paraId="2181D685" w14:textId="6B49CE0E"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lastRenderedPageBreak/>
        <w:t xml:space="preserve">    </w:t>
      </w:r>
      <w:r w:rsidRPr="1392B9CF">
        <w:rPr>
          <w:rFonts w:ascii="Consolas" w:eastAsia="Consolas" w:hAnsi="Consolas" w:cs="Consolas"/>
          <w:color w:val="DCDCAA"/>
          <w:sz w:val="21"/>
          <w:szCs w:val="21"/>
          <w:lang w:val="vi-VN"/>
        </w:rPr>
        <w:t>load_data</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nam</w:t>
      </w:r>
      <w:r w:rsidRPr="1392B9CF">
        <w:rPr>
          <w:rFonts w:ascii="Consolas" w:eastAsia="Consolas" w:hAnsi="Consolas" w:cs="Consolas"/>
          <w:color w:val="CCCCCC"/>
          <w:sz w:val="21"/>
          <w:szCs w:val="21"/>
          <w:lang w:val="vi-VN"/>
        </w:rPr>
        <w:t>)</w:t>
      </w:r>
    </w:p>
    <w:p w14:paraId="547783F0" w14:textId="74FE2A8E"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p>
    <w:p w14:paraId="3FDAAE9D" w14:textId="56A1C1F9"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for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year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in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years</w:t>
      </w:r>
      <w:r w:rsidRPr="1392B9CF">
        <w:rPr>
          <w:rFonts w:ascii="Consolas" w:eastAsia="Consolas" w:hAnsi="Consolas" w:cs="Consolas"/>
          <w:color w:val="CCCCCC"/>
          <w:sz w:val="21"/>
          <w:szCs w:val="21"/>
          <w:lang w:val="vi-VN"/>
        </w:rPr>
        <w:t>:</w:t>
      </w:r>
    </w:p>
    <w:p w14:paraId="7A06BC85" w14:textId="416442D0"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year_menu</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add_command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label</w:t>
      </w:r>
      <w:r w:rsidRPr="1392B9CF">
        <w:rPr>
          <w:rFonts w:ascii="Consolas" w:eastAsia="Consolas" w:hAnsi="Consolas" w:cs="Consolas"/>
          <w:color w:val="D4D4D4"/>
          <w:sz w:val="21"/>
          <w:szCs w:val="21"/>
          <w:lang w:val="vi-VN"/>
        </w:rPr>
        <w:t>=</w:t>
      </w:r>
      <w:r w:rsidRPr="1392B9CF">
        <w:rPr>
          <w:rFonts w:ascii="Consolas" w:eastAsia="Consolas" w:hAnsi="Consolas" w:cs="Consolas"/>
          <w:color w:val="4EC9B0"/>
          <w:sz w:val="21"/>
          <w:szCs w:val="21"/>
          <w:lang w:val="vi-VN"/>
        </w:rPr>
        <w:t>str</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year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569CD6"/>
          <w:sz w:val="21"/>
          <w:szCs w:val="21"/>
          <w:lang w:val="vi-VN"/>
        </w:rPr>
        <w:t>lambda</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y</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year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chon_nam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y</w:t>
      </w:r>
      <w:r w:rsidRPr="1392B9CF">
        <w:rPr>
          <w:rFonts w:ascii="Consolas" w:eastAsia="Consolas" w:hAnsi="Consolas" w:cs="Consolas"/>
          <w:color w:val="CCCCCC"/>
          <w:sz w:val="21"/>
          <w:szCs w:val="21"/>
          <w:lang w:val="vi-VN"/>
        </w:rPr>
        <w:t>))</w:t>
      </w:r>
    </w:p>
    <w:p w14:paraId="698BF6BC" w14:textId="39034024" w:rsidR="00DD4CB5" w:rsidRDefault="00DD4CB5" w:rsidP="1392B9CF">
      <w:pPr>
        <w:shd w:val="clear" w:color="auto" w:fill="1F1F1F"/>
        <w:spacing w:line="285" w:lineRule="auto"/>
      </w:pPr>
    </w:p>
    <w:p w14:paraId="2BDB0DF2" w14:textId="41097402" w:rsidR="00DD4CB5" w:rsidRDefault="00DD4CB5" w:rsidP="1392B9CF">
      <w:pPr>
        <w:shd w:val="clear" w:color="auto" w:fill="1F1F1F"/>
        <w:spacing w:line="285" w:lineRule="auto"/>
      </w:pPr>
    </w:p>
    <w:p w14:paraId="7536E3B5" w14:textId="7338583B"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"STT"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"MaLich"</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"Mã 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"Họ tên 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"Lớp"</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"Môn học"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"Sỉ số"</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"Ghi chú"</w:t>
      </w:r>
      <w:r w:rsidRPr="1392B9CF">
        <w:rPr>
          <w:rFonts w:ascii="Consolas" w:eastAsia="Consolas" w:hAnsi="Consolas" w:cs="Consolas"/>
          <w:color w:val="CCCCCC"/>
          <w:sz w:val="21"/>
          <w:szCs w:val="21"/>
          <w:lang w:val="vi-VN"/>
        </w:rPr>
        <w:t>)</w:t>
      </w:r>
    </w:p>
    <w:p w14:paraId="28484F47" w14:textId="455F3B11"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Treeview</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phancong</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show</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"headings"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height</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60611B1B" w14:textId="499593D9" w:rsidR="00DD4CB5" w:rsidRDefault="00DD4CB5" w:rsidP="1392B9CF">
      <w:pPr>
        <w:shd w:val="clear" w:color="auto" w:fill="1F1F1F"/>
        <w:spacing w:line="285" w:lineRule="auto"/>
      </w:pPr>
    </w:p>
    <w:p w14:paraId="7BDF9950" w14:textId="596AA035"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for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in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w:t>
      </w:r>
      <w:r w:rsidRPr="1392B9CF">
        <w:rPr>
          <w:rFonts w:ascii="Consolas" w:eastAsia="Consolas" w:hAnsi="Consolas" w:cs="Consolas"/>
          <w:color w:val="CCCCCC"/>
          <w:sz w:val="21"/>
          <w:szCs w:val="21"/>
          <w:lang w:val="vi-VN"/>
        </w:rPr>
        <w:t>:</w:t>
      </w:r>
    </w:p>
    <w:p w14:paraId="60F2908E" w14:textId="1D9C21F5"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heading</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col</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if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"MaLich"</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else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w:t>
      </w:r>
      <w:r w:rsidRPr="1392B9CF">
        <w:rPr>
          <w:rFonts w:ascii="Consolas" w:eastAsia="Consolas" w:hAnsi="Consolas" w:cs="Consolas"/>
          <w:color w:val="CCCCCC"/>
          <w:sz w:val="21"/>
          <w:szCs w:val="21"/>
          <w:lang w:val="vi-VN"/>
        </w:rPr>
        <w:t>)</w:t>
      </w:r>
    </w:p>
    <w:p w14:paraId="08AFD006" w14:textId="33DD9F4E" w:rsidR="00DD4CB5" w:rsidRDefault="00DD4CB5" w:rsidP="1392B9CF">
      <w:pPr>
        <w:shd w:val="clear" w:color="auto" w:fill="1F1F1F"/>
        <w:spacing w:line="285" w:lineRule="auto"/>
      </w:pPr>
    </w:p>
    <w:p w14:paraId="7C38C508" w14:textId="0BDE460D"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"STT"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1BEED002" w14:textId="5A113985"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"MaLich"</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stretch</w:t>
      </w:r>
      <w:r w:rsidRPr="1392B9CF">
        <w:rPr>
          <w:rFonts w:ascii="Consolas" w:eastAsia="Consolas" w:hAnsi="Consolas" w:cs="Consolas"/>
          <w:color w:val="D4D4D4"/>
          <w:sz w:val="21"/>
          <w:szCs w:val="21"/>
          <w:lang w:val="vi-VN"/>
        </w:rPr>
        <w:t>=</w:t>
      </w:r>
      <w:r w:rsidRPr="1392B9CF">
        <w:rPr>
          <w:rFonts w:ascii="Consolas" w:eastAsia="Consolas" w:hAnsi="Consolas" w:cs="Consolas"/>
          <w:color w:val="569CD6"/>
          <w:sz w:val="21"/>
          <w:szCs w:val="21"/>
          <w:lang w:val="vi-VN"/>
        </w:rPr>
        <w:t>False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ẩn cột Mã Lịch</w:t>
      </w:r>
    </w:p>
    <w:p w14:paraId="52F27FC3" w14:textId="6E45EE6B"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"Mã 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60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68246727" w14:textId="02EF9F4A"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"Họ tên 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74324ECC" w14:textId="3859CD05"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"Lớp"</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079ECAA6" w14:textId="4E6D2F42"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"Môn học"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70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2697F032" w14:textId="7177663A"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"Sỉ số"</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1AE9DF02" w14:textId="50D9C051"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column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"Ghi chú"</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"center"</w:t>
      </w:r>
      <w:r w:rsidRPr="1392B9CF">
        <w:rPr>
          <w:rFonts w:ascii="Consolas" w:eastAsia="Consolas" w:hAnsi="Consolas" w:cs="Consolas"/>
          <w:color w:val="CCCCCC"/>
          <w:sz w:val="21"/>
          <w:szCs w:val="21"/>
          <w:lang w:val="vi-VN"/>
        </w:rPr>
        <w:t>)</w:t>
      </w:r>
    </w:p>
    <w:p w14:paraId="4A35D65F" w14:textId="3712561C" w:rsidR="00DD4CB5" w:rsidRDefault="00DD4CB5" w:rsidP="1392B9CF">
      <w:pPr>
        <w:shd w:val="clear" w:color="auto" w:fill="1F1F1F"/>
        <w:spacing w:line="285" w:lineRule="auto"/>
      </w:pPr>
    </w:p>
    <w:p w14:paraId="220CC0EF" w14:textId="7088E55E"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tree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fill</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"both"</w:t>
      </w:r>
      <w:r w:rsidRPr="1392B9CF">
        <w:rPr>
          <w:rFonts w:ascii="Consolas" w:eastAsia="Consolas" w:hAnsi="Consolas" w:cs="Consolas"/>
          <w:color w:val="CCCCCC"/>
          <w:sz w:val="21"/>
          <w:szCs w:val="21"/>
          <w:lang w:val="vi-VN"/>
        </w:rPr>
        <w:t>)</w:t>
      </w:r>
    </w:p>
    <w:p w14:paraId="11EFDD54" w14:textId="6FEC1B63"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p>
    <w:p w14:paraId="41DFD039" w14:textId="21F1D120" w:rsidR="00DD4CB5" w:rsidRDefault="00DD4CB5" w:rsidP="1392B9CF">
      <w:pPr>
        <w:shd w:val="clear" w:color="auto" w:fill="1F1F1F"/>
        <w:spacing w:line="285" w:lineRule="auto"/>
      </w:pPr>
    </w:p>
    <w:p w14:paraId="227FDC9A" w14:textId="1EBD2958"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 NÚT Ở PORM CHÍNH ---------------------</w:t>
      </w:r>
    </w:p>
    <w:p w14:paraId="73026F36" w14:textId="7C0E1882"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Frame chứa nút ở góc dưới bên phải</w:t>
      </w:r>
    </w:p>
    <w:p w14:paraId="1DCB3702" w14:textId="131C963E"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phancong</w:t>
      </w:r>
      <w:r w:rsidRPr="1392B9CF">
        <w:rPr>
          <w:rFonts w:ascii="Consolas" w:eastAsia="Consolas" w:hAnsi="Consolas" w:cs="Consolas"/>
          <w:color w:val="CCCCCC"/>
          <w:sz w:val="21"/>
          <w:szCs w:val="21"/>
          <w:lang w:val="vi-VN"/>
        </w:rPr>
        <w:t>)</w:t>
      </w:r>
    </w:p>
    <w:p w14:paraId="25478423" w14:textId="4605E8A2"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'se'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7D3D2322" w14:textId="68DE68A7" w:rsidR="00DD4CB5" w:rsidRDefault="00DD4CB5" w:rsidP="1392B9CF">
      <w:pPr>
        <w:shd w:val="clear" w:color="auto" w:fill="1F1F1F"/>
        <w:spacing w:line="285" w:lineRule="auto"/>
      </w:pPr>
    </w:p>
    <w:p w14:paraId="3C4D044C" w14:textId="2C716333"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btn_them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"Thêm"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Mo_form_thempc</w:t>
      </w:r>
      <w:r w:rsidRPr="1392B9CF">
        <w:rPr>
          <w:rFonts w:ascii="Consolas" w:eastAsia="Consolas" w:hAnsi="Consolas" w:cs="Consolas"/>
          <w:color w:val="CCCCCC"/>
          <w:sz w:val="21"/>
          <w:szCs w:val="21"/>
          <w:lang w:val="vi-VN"/>
        </w:rPr>
        <w:t xml:space="preserve">) </w:t>
      </w:r>
    </w:p>
    <w:p w14:paraId="22693ED0" w14:textId="410B0E52"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btn_xoa</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"Xóa"</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delete_data</w:t>
      </w:r>
      <w:r w:rsidRPr="1392B9CF">
        <w:rPr>
          <w:rFonts w:ascii="Consolas" w:eastAsia="Consolas" w:hAnsi="Consolas" w:cs="Consolas"/>
          <w:color w:val="CCCCCC"/>
          <w:sz w:val="21"/>
          <w:szCs w:val="21"/>
          <w:lang w:val="vi-VN"/>
        </w:rPr>
        <w:t>)</w:t>
      </w:r>
    </w:p>
    <w:p w14:paraId="67475A65" w14:textId="00FC8B1C"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btn_thoat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"Thoát"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thoat_action</w:t>
      </w:r>
      <w:r w:rsidRPr="1392B9CF">
        <w:rPr>
          <w:rFonts w:ascii="Consolas" w:eastAsia="Consolas" w:hAnsi="Consolas" w:cs="Consolas"/>
          <w:color w:val="CCCCCC"/>
          <w:sz w:val="21"/>
          <w:szCs w:val="21"/>
          <w:lang w:val="vi-VN"/>
        </w:rPr>
        <w:t>)</w:t>
      </w:r>
    </w:p>
    <w:p w14:paraId="5D3991CF" w14:textId="5EC16331"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p>
    <w:p w14:paraId="0C275125" w14:textId="2FA8AC71"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if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is_admin</w:t>
      </w:r>
      <w:r w:rsidRPr="1392B9CF">
        <w:rPr>
          <w:rFonts w:ascii="Consolas" w:eastAsia="Consolas" w:hAnsi="Consolas" w:cs="Consolas"/>
          <w:color w:val="CCCCCC"/>
          <w:sz w:val="21"/>
          <w:szCs w:val="21"/>
          <w:lang w:val="vi-VN"/>
        </w:rPr>
        <w:t xml:space="preserve">:  </w:t>
      </w:r>
    </w:p>
    <w:p w14:paraId="2B7B5D50" w14:textId="2D84DA58"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btn_them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3105E309" w14:textId="6BDBC834"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btn_xoa</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7A3E9BB8" w14:textId="02CECC09"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btn_thoat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67597DB7" w14:textId="4F07D055" w:rsidR="00DD4CB5" w:rsidRDefault="00DD4CB5" w:rsidP="1392B9CF">
      <w:pPr>
        <w:shd w:val="clear" w:color="auto" w:fill="1F1F1F"/>
        <w:spacing w:line="285" w:lineRule="auto"/>
      </w:pPr>
    </w:p>
    <w:p w14:paraId="6C77A7C0" w14:textId="020621F7"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phancong</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mainloop</w:t>
      </w:r>
      <w:r w:rsidRPr="1392B9CF">
        <w:rPr>
          <w:rFonts w:ascii="Consolas" w:eastAsia="Consolas" w:hAnsi="Consolas" w:cs="Consolas"/>
          <w:color w:val="CCCCCC"/>
          <w:sz w:val="21"/>
          <w:szCs w:val="21"/>
          <w:lang w:val="vi-VN"/>
        </w:rPr>
        <w:t>()</w:t>
      </w:r>
    </w:p>
    <w:p w14:paraId="70543EF9" w14:textId="714885A6" w:rsidR="00DD4CB5" w:rsidRPr="00870CF5" w:rsidRDefault="00DD4CB5" w:rsidP="00870CF5">
      <w:pPr>
        <w:spacing w:after="120"/>
        <w:jc w:val="both"/>
        <w:rPr>
          <w:sz w:val="26"/>
          <w:szCs w:val="26"/>
        </w:rPr>
      </w:pPr>
    </w:p>
    <w:p w14:paraId="104AC894" w14:textId="50136FA0" w:rsidR="00DD4CB5" w:rsidRPr="009A2612" w:rsidRDefault="009A2612" w:rsidP="009A2612">
      <w:pPr>
        <w:spacing w:after="120"/>
        <w:jc w:val="both"/>
        <w:rPr>
          <w:sz w:val="26"/>
          <w:szCs w:val="26"/>
          <w:lang w:val="vi-VN"/>
        </w:rPr>
      </w:pPr>
      <w:r>
        <w:rPr>
          <w:sz w:val="26"/>
          <w:szCs w:val="26"/>
        </w:rPr>
        <w:t xml:space="preserve">           </w:t>
      </w:r>
      <w:r w:rsidRPr="009A2612">
        <w:rPr>
          <w:sz w:val="26"/>
          <w:szCs w:val="26"/>
        </w:rPr>
        <w:t xml:space="preserve">- </w:t>
      </w:r>
      <w:r w:rsidR="4FA8AAA9" w:rsidRPr="009A2612">
        <w:rPr>
          <w:sz w:val="26"/>
          <w:szCs w:val="26"/>
          <w:lang w:val="vi-VN"/>
        </w:rPr>
        <w:t>Thêm lịch phân công mới</w:t>
      </w:r>
    </w:p>
    <w:p w14:paraId="7787EF83" w14:textId="18E9450C" w:rsidR="00DD4CB5" w:rsidRDefault="4FA8AAA9" w:rsidP="1392B9CF">
      <w:pPr>
        <w:shd w:val="clear" w:color="auto" w:fill="1F1F1F"/>
        <w:spacing w:line="285" w:lineRule="auto"/>
      </w:pPr>
      <w:r w:rsidRPr="1392B9CF">
        <w:rPr>
          <w:rFonts w:ascii="Consolas" w:eastAsia="Consolas" w:hAnsi="Consolas" w:cs="Consolas"/>
          <w:color w:val="6A9955"/>
          <w:sz w:val="21"/>
          <w:szCs w:val="21"/>
          <w:lang w:val="vi-VN"/>
        </w:rPr>
        <w:lastRenderedPageBreak/>
        <w:t># ------------------- FORM THÊM PHÂN CÔNG MỚI ------------------</w:t>
      </w:r>
    </w:p>
    <w:p w14:paraId="37829B9E" w14:textId="5F30F19E"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def</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Mo_form_thempc</w:t>
      </w:r>
      <w:r w:rsidRPr="1392B9CF">
        <w:rPr>
          <w:rFonts w:ascii="Consolas" w:eastAsia="Consolas" w:hAnsi="Consolas" w:cs="Consolas"/>
          <w:color w:val="CCCCCC"/>
          <w:sz w:val="21"/>
          <w:szCs w:val="21"/>
          <w:lang w:val="vi-VN"/>
        </w:rPr>
        <w:t>():</w:t>
      </w:r>
    </w:p>
    <w:p w14:paraId="761472EF" w14:textId="2F7D1B9B"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win_pc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Toplevel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phancong</w:t>
      </w:r>
      <w:r w:rsidRPr="1392B9CF">
        <w:rPr>
          <w:rFonts w:ascii="Consolas" w:eastAsia="Consolas" w:hAnsi="Consolas" w:cs="Consolas"/>
          <w:color w:val="CCCCCC"/>
          <w:sz w:val="21"/>
          <w:szCs w:val="21"/>
          <w:lang w:val="vi-VN"/>
        </w:rPr>
        <w:t>)</w:t>
      </w:r>
    </w:p>
    <w:p w14:paraId="073EF344" w14:textId="0AEBDCD8"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win_pc</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title</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"Tạo phân công dạy học"</w:t>
      </w:r>
      <w:r w:rsidRPr="1392B9CF">
        <w:rPr>
          <w:rFonts w:ascii="Consolas" w:eastAsia="Consolas" w:hAnsi="Consolas" w:cs="Consolas"/>
          <w:color w:val="CCCCCC"/>
          <w:sz w:val="21"/>
          <w:szCs w:val="21"/>
          <w:lang w:val="vi-VN"/>
        </w:rPr>
        <w:t>)</w:t>
      </w:r>
    </w:p>
    <w:p w14:paraId="068354C1" w14:textId="05C76EDF"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center_window</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win_pc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500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300</w:t>
      </w:r>
      <w:r w:rsidRPr="1392B9CF">
        <w:rPr>
          <w:rFonts w:ascii="Consolas" w:eastAsia="Consolas" w:hAnsi="Consolas" w:cs="Consolas"/>
          <w:color w:val="CCCCCC"/>
          <w:sz w:val="21"/>
          <w:szCs w:val="21"/>
          <w:lang w:val="vi-VN"/>
        </w:rPr>
        <w:t>)</w:t>
      </w:r>
    </w:p>
    <w:p w14:paraId="19C149F2" w14:textId="5307962A"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win_pc</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resizable</w:t>
      </w:r>
      <w:r w:rsidRPr="1392B9CF">
        <w:rPr>
          <w:rFonts w:ascii="Consolas" w:eastAsia="Consolas" w:hAnsi="Consolas" w:cs="Consolas"/>
          <w:color w:val="CCCCCC"/>
          <w:sz w:val="21"/>
          <w:szCs w:val="21"/>
          <w:lang w:val="vi-VN"/>
        </w:rPr>
        <w:t>(</w:t>
      </w:r>
      <w:r w:rsidRPr="1392B9CF">
        <w:rPr>
          <w:rFonts w:ascii="Consolas" w:eastAsia="Consolas" w:hAnsi="Consolas" w:cs="Consolas"/>
          <w:color w:val="569CD6"/>
          <w:sz w:val="21"/>
          <w:szCs w:val="21"/>
          <w:lang w:val="vi-VN"/>
        </w:rPr>
        <w:t>False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569CD6"/>
          <w:sz w:val="21"/>
          <w:szCs w:val="21"/>
          <w:lang w:val="vi-VN"/>
        </w:rPr>
        <w:t>False</w:t>
      </w:r>
      <w:r w:rsidRPr="1392B9CF">
        <w:rPr>
          <w:rFonts w:ascii="Consolas" w:eastAsia="Consolas" w:hAnsi="Consolas" w:cs="Consolas"/>
          <w:color w:val="CCCCCC"/>
          <w:sz w:val="21"/>
          <w:szCs w:val="21"/>
          <w:lang w:val="vi-VN"/>
        </w:rPr>
        <w:t>)</w:t>
      </w:r>
    </w:p>
    <w:p w14:paraId="397874EE" w14:textId="18CBF7E6" w:rsidR="00DD4CB5" w:rsidRDefault="00DD4CB5" w:rsidP="1392B9CF">
      <w:pPr>
        <w:shd w:val="clear" w:color="auto" w:fill="1F1F1F"/>
        <w:spacing w:line="285" w:lineRule="auto"/>
      </w:pPr>
    </w:p>
    <w:p w14:paraId="3F0E546A" w14:textId="4C55D6A5"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#tiêu đề</w:t>
      </w:r>
    </w:p>
    <w:p w14:paraId="3FA82A0B" w14:textId="3F7425FC"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win_pc</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"Thêm lịch phân công mới"</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font</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"Times New Roman"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B5CEA8"/>
          <w:sz w:val="21"/>
          <w:szCs w:val="21"/>
          <w:lang w:val="vi-VN"/>
        </w:rPr>
        <w:t>18</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E9178"/>
          <w:sz w:val="21"/>
          <w:szCs w:val="21"/>
          <w:lang w:val="vi-VN"/>
        </w:rPr>
        <w:t>"bold"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0BD4574E" w14:textId="20BE4028" w:rsidR="00DD4CB5" w:rsidRDefault="00DD4CB5" w:rsidP="1392B9CF">
      <w:pPr>
        <w:shd w:val="clear" w:color="auto" w:fill="1F1F1F"/>
        <w:spacing w:line="285" w:lineRule="auto"/>
      </w:pPr>
    </w:p>
    <w:p w14:paraId="2BD19E28" w14:textId="79CD9236"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Frame nhập thông tin</w:t>
      </w:r>
    </w:p>
    <w:p w14:paraId="57CE28E5" w14:textId="7E291375"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win_pc</w:t>
      </w:r>
      <w:r w:rsidRPr="1392B9CF">
        <w:rPr>
          <w:rFonts w:ascii="Consolas" w:eastAsia="Consolas" w:hAnsi="Consolas" w:cs="Consolas"/>
          <w:color w:val="CCCCCC"/>
          <w:sz w:val="21"/>
          <w:szCs w:val="21"/>
          <w:lang w:val="vi-VN"/>
        </w:rPr>
        <w:t>)</w:t>
      </w:r>
    </w:p>
    <w:p w14:paraId="11584534" w14:textId="7DEBAA0D"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fill</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"x"</w:t>
      </w:r>
      <w:r w:rsidRPr="1392B9CF">
        <w:rPr>
          <w:rFonts w:ascii="Consolas" w:eastAsia="Consolas" w:hAnsi="Consolas" w:cs="Consolas"/>
          <w:color w:val="CCCCCC"/>
          <w:sz w:val="21"/>
          <w:szCs w:val="21"/>
          <w:lang w:val="vi-VN"/>
        </w:rPr>
        <w:t>)</w:t>
      </w:r>
    </w:p>
    <w:p w14:paraId="62184475" w14:textId="1F01CE02" w:rsidR="00DD4CB5" w:rsidRDefault="00DD4CB5" w:rsidP="1392B9CF">
      <w:pPr>
        <w:shd w:val="clear" w:color="auto" w:fill="1F1F1F"/>
        <w:spacing w:line="285" w:lineRule="auto"/>
      </w:pPr>
    </w:p>
    <w:p w14:paraId="6FE2771D" w14:textId="6E961CEC"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"Mã Năm: "</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451D8044" w14:textId="65362B2B"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entry_malich</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w:t>
      </w:r>
      <w:r w:rsidRPr="1392B9CF">
        <w:rPr>
          <w:rFonts w:ascii="Consolas" w:eastAsia="Consolas" w:hAnsi="Consolas" w:cs="Consolas"/>
          <w:color w:val="CCCCCC"/>
          <w:sz w:val="21"/>
          <w:szCs w:val="21"/>
          <w:lang w:val="vi-VN"/>
        </w:rPr>
        <w:t>)</w:t>
      </w:r>
    </w:p>
    <w:p w14:paraId="21E8DD8E" w14:textId="2C025CD7"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entry_malich</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490C43FA" w14:textId="73BD522D" w:rsidR="00DD4CB5" w:rsidRDefault="00DD4CB5" w:rsidP="1392B9CF">
      <w:pPr>
        <w:shd w:val="clear" w:color="auto" w:fill="1F1F1F"/>
        <w:spacing w:line="285" w:lineRule="auto"/>
      </w:pPr>
    </w:p>
    <w:p w14:paraId="150F0A7C" w14:textId="410A27C4"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"Mã giáo viên: "</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6B8C4742" w14:textId="01B4DD0E"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entry_magv</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25</w:t>
      </w:r>
      <w:r w:rsidRPr="1392B9CF">
        <w:rPr>
          <w:rFonts w:ascii="Consolas" w:eastAsia="Consolas" w:hAnsi="Consolas" w:cs="Consolas"/>
          <w:color w:val="CCCCCC"/>
          <w:sz w:val="21"/>
          <w:szCs w:val="21"/>
          <w:lang w:val="vi-VN"/>
        </w:rPr>
        <w:t>)</w:t>
      </w:r>
    </w:p>
    <w:p w14:paraId="05E9DC7A" w14:textId="16C5D486"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entry_magv</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282A06CA" w14:textId="1EC48E41" w:rsidR="00DD4CB5" w:rsidRDefault="00DD4CB5" w:rsidP="1392B9CF">
      <w:pPr>
        <w:shd w:val="clear" w:color="auto" w:fill="1F1F1F"/>
        <w:spacing w:line="285" w:lineRule="auto"/>
      </w:pPr>
    </w:p>
    <w:p w14:paraId="38C93D0C" w14:textId="7F2B0536"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"Tên lớp: "</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1E4F4406" w14:textId="5FA0C8E9"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entry_tenlop</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Entry</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20</w:t>
      </w:r>
      <w:r w:rsidRPr="1392B9CF">
        <w:rPr>
          <w:rFonts w:ascii="Consolas" w:eastAsia="Consolas" w:hAnsi="Consolas" w:cs="Consolas"/>
          <w:color w:val="CCCCCC"/>
          <w:sz w:val="21"/>
          <w:szCs w:val="21"/>
          <w:lang w:val="vi-VN"/>
        </w:rPr>
        <w:t>)</w:t>
      </w:r>
    </w:p>
    <w:p w14:paraId="786A1E80" w14:textId="243DC579"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entry_tenlop</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3ECA055B" w14:textId="1B4B0504" w:rsidR="00DD4CB5" w:rsidRDefault="00DD4CB5" w:rsidP="1392B9CF">
      <w:pPr>
        <w:shd w:val="clear" w:color="auto" w:fill="1F1F1F"/>
        <w:spacing w:line="285" w:lineRule="auto"/>
      </w:pPr>
    </w:p>
    <w:p w14:paraId="1047BA8F" w14:textId="144F49E0"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TÊN MÔN (COMBOBOX)</w:t>
      </w:r>
    </w:p>
    <w:p w14:paraId="45998729" w14:textId="6D0A028F"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"Môn học: "</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w:t>
      </w:r>
      <w:r w:rsidRPr="1392B9CF">
        <w:rPr>
          <w:rFonts w:ascii="Consolas" w:eastAsia="Consolas" w:hAnsi="Consolas" w:cs="Consolas"/>
          <w:color w:val="CCCCCC"/>
          <w:sz w:val="21"/>
          <w:szCs w:val="21"/>
          <w:lang w:val="vi-VN"/>
        </w:rPr>
        <w:t>)</w:t>
      </w:r>
    </w:p>
    <w:p w14:paraId="69A61BC0" w14:textId="71AC340E"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combo_mon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Combobox</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frame_info</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22</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state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"readonly"</w:t>
      </w:r>
      <w:r w:rsidRPr="1392B9CF">
        <w:rPr>
          <w:rFonts w:ascii="Consolas" w:eastAsia="Consolas" w:hAnsi="Consolas" w:cs="Consolas"/>
          <w:color w:val="CCCCCC"/>
          <w:sz w:val="21"/>
          <w:szCs w:val="21"/>
          <w:lang w:val="vi-VN"/>
        </w:rPr>
        <w:t>)</w:t>
      </w:r>
    </w:p>
    <w:p w14:paraId="1EBE4077" w14:textId="2A82A4A2"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combo_mon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3</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7CBDDBAF" w14:textId="79081D5E" w:rsidR="00DD4CB5" w:rsidRDefault="00DD4CB5" w:rsidP="1392B9CF">
      <w:pPr>
        <w:shd w:val="clear" w:color="auto" w:fill="1F1F1F"/>
        <w:spacing w:line="285" w:lineRule="auto"/>
      </w:pPr>
    </w:p>
    <w:p w14:paraId="31BD0745" w14:textId="6AC2C6EB"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Load danh sách môn học vào combobox</w:t>
      </w:r>
    </w:p>
    <w:p w14:paraId="54A9C692" w14:textId="7F313255"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conn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CDCAA"/>
          <w:sz w:val="21"/>
          <w:szCs w:val="21"/>
          <w:lang w:val="vi-VN"/>
        </w:rPr>
        <w:t>get_connection</w:t>
      </w:r>
      <w:r w:rsidRPr="1392B9CF">
        <w:rPr>
          <w:rFonts w:ascii="Consolas" w:eastAsia="Consolas" w:hAnsi="Consolas" w:cs="Consolas"/>
          <w:color w:val="CCCCCC"/>
          <w:sz w:val="21"/>
          <w:szCs w:val="21"/>
          <w:lang w:val="vi-VN"/>
        </w:rPr>
        <w:t>()</w:t>
      </w:r>
    </w:p>
    <w:p w14:paraId="64F6307C" w14:textId="6532486D"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cursor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conn</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cursor</w:t>
      </w:r>
      <w:r w:rsidRPr="1392B9CF">
        <w:rPr>
          <w:rFonts w:ascii="Consolas" w:eastAsia="Consolas" w:hAnsi="Consolas" w:cs="Consolas"/>
          <w:color w:val="CCCCCC"/>
          <w:sz w:val="21"/>
          <w:szCs w:val="21"/>
          <w:lang w:val="vi-VN"/>
        </w:rPr>
        <w:t>()</w:t>
      </w:r>
    </w:p>
    <w:p w14:paraId="483C3BDD" w14:textId="36DC91E2"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cursor</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execute</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"SELECT TenMon FROM MONHOC ORDER BY TenMon"</w:t>
      </w:r>
      <w:r w:rsidRPr="1392B9CF">
        <w:rPr>
          <w:rFonts w:ascii="Consolas" w:eastAsia="Consolas" w:hAnsi="Consolas" w:cs="Consolas"/>
          <w:color w:val="CCCCCC"/>
          <w:sz w:val="21"/>
          <w:szCs w:val="21"/>
          <w:lang w:val="vi-VN"/>
        </w:rPr>
        <w:t>)</w:t>
      </w:r>
    </w:p>
    <w:p w14:paraId="59678B67" w14:textId="45E31494"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monhoc_list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row</w:t>
      </w:r>
      <w:r w:rsidRPr="1392B9CF">
        <w:rPr>
          <w:rFonts w:ascii="Consolas" w:eastAsia="Consolas" w:hAnsi="Consolas" w:cs="Consolas"/>
          <w:color w:val="CCCCCC"/>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for</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row</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C586C0"/>
          <w:sz w:val="21"/>
          <w:szCs w:val="21"/>
          <w:lang w:val="vi-VN"/>
        </w:rPr>
        <w:t>in</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cursor</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fetchall</w:t>
      </w:r>
      <w:r w:rsidRPr="1392B9CF">
        <w:rPr>
          <w:rFonts w:ascii="Consolas" w:eastAsia="Consolas" w:hAnsi="Consolas" w:cs="Consolas"/>
          <w:color w:val="CCCCCC"/>
          <w:sz w:val="21"/>
          <w:szCs w:val="21"/>
          <w:lang w:val="vi-VN"/>
        </w:rPr>
        <w:t>()]</w:t>
      </w:r>
    </w:p>
    <w:p w14:paraId="65D2ACD4" w14:textId="774FB378"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conn</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close</w:t>
      </w:r>
      <w:r w:rsidRPr="1392B9CF">
        <w:rPr>
          <w:rFonts w:ascii="Consolas" w:eastAsia="Consolas" w:hAnsi="Consolas" w:cs="Consolas"/>
          <w:color w:val="CCCCCC"/>
          <w:sz w:val="21"/>
          <w:szCs w:val="21"/>
          <w:lang w:val="vi-VN"/>
        </w:rPr>
        <w:t>()</w:t>
      </w:r>
    </w:p>
    <w:p w14:paraId="50816DFC" w14:textId="29448D1D" w:rsidR="00DD4CB5" w:rsidRDefault="00DD4CB5" w:rsidP="1392B9CF">
      <w:pPr>
        <w:shd w:val="clear" w:color="auto" w:fill="1F1F1F"/>
        <w:spacing w:line="285" w:lineRule="auto"/>
      </w:pPr>
    </w:p>
    <w:p w14:paraId="669CA2E4" w14:textId="54F31AC1"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combo_mon</w:t>
      </w:r>
      <w:r w:rsidRPr="1392B9CF">
        <w:rPr>
          <w:rFonts w:ascii="Consolas" w:eastAsia="Consolas" w:hAnsi="Consolas" w:cs="Consolas"/>
          <w:color w:val="CCCCCC"/>
          <w:sz w:val="21"/>
          <w:szCs w:val="21"/>
          <w:lang w:val="vi-VN"/>
        </w:rPr>
        <w:t>[</w:t>
      </w:r>
      <w:r w:rsidRPr="1392B9CF">
        <w:rPr>
          <w:rFonts w:ascii="Consolas" w:eastAsia="Consolas" w:hAnsi="Consolas" w:cs="Consolas"/>
          <w:color w:val="CE9178"/>
          <w:sz w:val="21"/>
          <w:szCs w:val="21"/>
          <w:lang w:val="vi-VN"/>
        </w:rPr>
        <w:t>'values'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monhoc_list</w:t>
      </w:r>
    </w:p>
    <w:p w14:paraId="3F5BAFB4" w14:textId="32BAF7B2" w:rsidR="00DD4CB5" w:rsidRDefault="00DD4CB5" w:rsidP="1392B9CF">
      <w:pPr>
        <w:shd w:val="clear" w:color="auto" w:fill="1F1F1F"/>
        <w:spacing w:line="285" w:lineRule="auto"/>
      </w:pPr>
    </w:p>
    <w:p w14:paraId="140E31B1" w14:textId="347AA891"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frame_ghichu</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win_pc</w:t>
      </w:r>
      <w:r w:rsidRPr="1392B9CF">
        <w:rPr>
          <w:rFonts w:ascii="Consolas" w:eastAsia="Consolas" w:hAnsi="Consolas" w:cs="Consolas"/>
          <w:color w:val="CCCCCC"/>
          <w:sz w:val="21"/>
          <w:szCs w:val="21"/>
          <w:lang w:val="vi-VN"/>
        </w:rPr>
        <w:t>)</w:t>
      </w:r>
    </w:p>
    <w:p w14:paraId="6DA3F698" w14:textId="7BDD6D35"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lastRenderedPageBreak/>
        <w:t xml:space="preserve">    </w:t>
      </w:r>
      <w:r w:rsidRPr="1392B9CF">
        <w:rPr>
          <w:rFonts w:ascii="Consolas" w:eastAsia="Consolas" w:hAnsi="Consolas" w:cs="Consolas"/>
          <w:color w:val="9CDCFE"/>
          <w:sz w:val="21"/>
          <w:szCs w:val="21"/>
          <w:lang w:val="vi-VN"/>
        </w:rPr>
        <w:t>frame_ghichu</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fill</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"x"</w:t>
      </w:r>
      <w:r w:rsidRPr="1392B9CF">
        <w:rPr>
          <w:rFonts w:ascii="Consolas" w:eastAsia="Consolas" w:hAnsi="Consolas" w:cs="Consolas"/>
          <w:color w:val="CCCCCC"/>
          <w:sz w:val="21"/>
          <w:szCs w:val="21"/>
          <w:lang w:val="vi-VN"/>
        </w:rPr>
        <w:t>)</w:t>
      </w:r>
    </w:p>
    <w:p w14:paraId="0C866656" w14:textId="1FC84FD1" w:rsidR="00DD4CB5" w:rsidRDefault="00DD4CB5" w:rsidP="1392B9CF">
      <w:pPr>
        <w:shd w:val="clear" w:color="auto" w:fill="1F1F1F"/>
        <w:spacing w:line="285" w:lineRule="auto"/>
      </w:pPr>
    </w:p>
    <w:p w14:paraId="7A7F9E6C" w14:textId="1C04D721"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Label</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frame_ghichu</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"Ghi chú: "</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"nw"</w:t>
      </w:r>
      <w:r w:rsidRPr="1392B9CF">
        <w:rPr>
          <w:rFonts w:ascii="Consolas" w:eastAsia="Consolas" w:hAnsi="Consolas" w:cs="Consolas"/>
          <w:color w:val="CCCCCC"/>
          <w:sz w:val="21"/>
          <w:szCs w:val="21"/>
          <w:lang w:val="vi-VN"/>
        </w:rPr>
        <w:t>)</w:t>
      </w:r>
    </w:p>
    <w:p w14:paraId="29070A12" w14:textId="380D35EA"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text_ghichu</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Text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frame_ghichu</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60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height</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4</w:t>
      </w:r>
      <w:r w:rsidRPr="1392B9CF">
        <w:rPr>
          <w:rFonts w:ascii="Consolas" w:eastAsia="Consolas" w:hAnsi="Consolas" w:cs="Consolas"/>
          <w:color w:val="CCCCCC"/>
          <w:sz w:val="21"/>
          <w:szCs w:val="21"/>
          <w:lang w:val="vi-VN"/>
        </w:rPr>
        <w:t>)</w:t>
      </w:r>
    </w:p>
    <w:p w14:paraId="1F12DE7A" w14:textId="30E617B4"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text_ghichu</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grid</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row</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columnspan</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4</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sticky</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"we"</w:t>
      </w:r>
      <w:r w:rsidRPr="1392B9CF">
        <w:rPr>
          <w:rFonts w:ascii="Consolas" w:eastAsia="Consolas" w:hAnsi="Consolas" w:cs="Consolas"/>
          <w:color w:val="CCCCCC"/>
          <w:sz w:val="21"/>
          <w:szCs w:val="21"/>
          <w:lang w:val="vi-VN"/>
        </w:rPr>
        <w:t>)</w:t>
      </w:r>
    </w:p>
    <w:p w14:paraId="1B42131B" w14:textId="32078533" w:rsidR="00DD4CB5" w:rsidRDefault="00DD4CB5" w:rsidP="1392B9CF">
      <w:pPr>
        <w:shd w:val="clear" w:color="auto" w:fill="1F1F1F"/>
        <w:spacing w:line="285" w:lineRule="auto"/>
      </w:pPr>
    </w:p>
    <w:p w14:paraId="090938FF" w14:textId="2B3ABC12"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6A9955"/>
          <w:sz w:val="21"/>
          <w:szCs w:val="21"/>
          <w:lang w:val="vi-VN"/>
        </w:rPr>
        <w:t># Nut Lưu và quay lại</w:t>
      </w:r>
    </w:p>
    <w:p w14:paraId="74E7510C" w14:textId="5858FEAD"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Frame</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win_pc</w:t>
      </w:r>
      <w:r w:rsidRPr="1392B9CF">
        <w:rPr>
          <w:rFonts w:ascii="Consolas" w:eastAsia="Consolas" w:hAnsi="Consolas" w:cs="Consolas"/>
          <w:color w:val="CCCCCC"/>
          <w:sz w:val="21"/>
          <w:szCs w:val="21"/>
          <w:lang w:val="vi-VN"/>
        </w:rPr>
        <w:t>)</w:t>
      </w:r>
    </w:p>
    <w:p w14:paraId="5957960F" w14:textId="34E5B81F"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anchor</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'se'</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pady</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w:t>
      </w:r>
    </w:p>
    <w:p w14:paraId="1601CC30" w14:textId="5406FDEE" w:rsidR="00DD4CB5" w:rsidRDefault="00DD4CB5" w:rsidP="1392B9CF">
      <w:pPr>
        <w:shd w:val="clear" w:color="auto" w:fill="1F1F1F"/>
        <w:spacing w:line="285" w:lineRule="auto"/>
      </w:pPr>
    </w:p>
    <w:p w14:paraId="1DBEA8C8" w14:textId="3B7DC527"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btn_them</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"Lưu"</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DCDCAA"/>
          <w:sz w:val="21"/>
          <w:szCs w:val="21"/>
          <w:lang w:val="vi-VN"/>
        </w:rPr>
        <w:t>add_data</w:t>
      </w:r>
      <w:r w:rsidRPr="1392B9CF">
        <w:rPr>
          <w:rFonts w:ascii="Consolas" w:eastAsia="Consolas" w:hAnsi="Consolas" w:cs="Consolas"/>
          <w:color w:val="CCCCCC"/>
          <w:sz w:val="21"/>
          <w:szCs w:val="21"/>
          <w:lang w:val="vi-VN"/>
        </w:rPr>
        <w:t>)</w:t>
      </w:r>
    </w:p>
    <w:p w14:paraId="10E2CE3A" w14:textId="32108FA1"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btn_them</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189038CE" w14:textId="3F987E5F" w:rsidR="00DD4CB5" w:rsidRDefault="4FA8AAA9" w:rsidP="1392B9CF">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btn_thoat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D4D4D4"/>
          <w:sz w:val="21"/>
          <w:szCs w:val="21"/>
          <w:lang w:val="vi-VN"/>
        </w:rPr>
        <w: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4EC9B0"/>
          <w:sz w:val="21"/>
          <w:szCs w:val="21"/>
          <w:lang w:val="vi-VN"/>
        </w:rPr>
        <w:t>tk</w:t>
      </w:r>
      <w:r w:rsidRPr="1392B9CF">
        <w:rPr>
          <w:rFonts w:ascii="Consolas" w:eastAsia="Consolas" w:hAnsi="Consolas" w:cs="Consolas"/>
          <w:color w:val="CCCCCC"/>
          <w:sz w:val="21"/>
          <w:szCs w:val="21"/>
          <w:lang w:val="vi-VN"/>
        </w:rPr>
        <w:t>.</w:t>
      </w:r>
      <w:r w:rsidRPr="1392B9CF">
        <w:rPr>
          <w:rFonts w:ascii="Consolas" w:eastAsia="Consolas" w:hAnsi="Consolas" w:cs="Consolas"/>
          <w:color w:val="4EC9B0"/>
          <w:sz w:val="21"/>
          <w:szCs w:val="21"/>
          <w:lang w:val="vi-VN"/>
        </w:rPr>
        <w:t>Button</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frame_buttons</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text</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"Quay lại"</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width</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10</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command</w:t>
      </w:r>
      <w:r w:rsidRPr="1392B9CF">
        <w:rPr>
          <w:rFonts w:ascii="Consolas" w:eastAsia="Consolas" w:hAnsi="Consolas" w:cs="Consolas"/>
          <w:color w:val="D4D4D4"/>
          <w:sz w:val="21"/>
          <w:szCs w:val="21"/>
          <w:lang w:val="vi-VN"/>
        </w:rPr>
        <w:t>=</w:t>
      </w:r>
      <w:r w:rsidRPr="1392B9CF">
        <w:rPr>
          <w:rFonts w:ascii="Consolas" w:eastAsia="Consolas" w:hAnsi="Consolas" w:cs="Consolas"/>
          <w:color w:val="9CDCFE"/>
          <w:sz w:val="21"/>
          <w:szCs w:val="21"/>
          <w:lang w:val="vi-VN"/>
        </w:rPr>
        <w:t>win_pc</w:t>
      </w:r>
      <w:r w:rsidRPr="1392B9CF">
        <w:rPr>
          <w:rFonts w:ascii="Consolas" w:eastAsia="Consolas" w:hAnsi="Consolas" w:cs="Consolas"/>
          <w:color w:val="CCCCCC"/>
          <w:sz w:val="21"/>
          <w:szCs w:val="21"/>
          <w:lang w:val="vi-VN"/>
        </w:rPr>
        <w:t>.</w:t>
      </w:r>
      <w:r w:rsidRPr="1392B9CF">
        <w:rPr>
          <w:rFonts w:ascii="Consolas" w:eastAsia="Consolas" w:hAnsi="Consolas" w:cs="Consolas"/>
          <w:color w:val="DCDCAA"/>
          <w:sz w:val="21"/>
          <w:szCs w:val="21"/>
          <w:lang w:val="vi-VN"/>
        </w:rPr>
        <w:t>destroy</w:t>
      </w:r>
      <w:r w:rsidRPr="1392B9CF">
        <w:rPr>
          <w:rFonts w:ascii="Consolas" w:eastAsia="Consolas" w:hAnsi="Consolas" w:cs="Consolas"/>
          <w:color w:val="CCCCCC"/>
          <w:sz w:val="21"/>
          <w:szCs w:val="21"/>
          <w:lang w:val="vi-VN"/>
        </w:rPr>
        <w:t>)</w:t>
      </w:r>
    </w:p>
    <w:p w14:paraId="1483747C" w14:textId="121878D0" w:rsidR="009A2612" w:rsidRPr="009A2612" w:rsidRDefault="4FA8AAA9" w:rsidP="009A2612">
      <w:pPr>
        <w:shd w:val="clear" w:color="auto" w:fill="1F1F1F"/>
        <w:spacing w:line="285" w:lineRule="auto"/>
      </w:pP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btn_thoat</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pack</w:t>
      </w:r>
      <w:r w:rsidRPr="1392B9CF">
        <w:rPr>
          <w:rFonts w:ascii="Consolas" w:eastAsia="Consolas" w:hAnsi="Consolas" w:cs="Consolas"/>
          <w:color w:val="CCCCCC"/>
          <w:sz w:val="21"/>
          <w:szCs w:val="21"/>
          <w:lang w:val="vi-VN"/>
        </w:rPr>
        <w:t>(</w:t>
      </w:r>
      <w:r w:rsidRPr="1392B9CF">
        <w:rPr>
          <w:rFonts w:ascii="Consolas" w:eastAsia="Consolas" w:hAnsi="Consolas" w:cs="Consolas"/>
          <w:color w:val="9CDCFE"/>
          <w:sz w:val="21"/>
          <w:szCs w:val="21"/>
          <w:lang w:val="vi-VN"/>
        </w:rPr>
        <w:t>side</w:t>
      </w:r>
      <w:r w:rsidRPr="1392B9CF">
        <w:rPr>
          <w:rFonts w:ascii="Consolas" w:eastAsia="Consolas" w:hAnsi="Consolas" w:cs="Consolas"/>
          <w:color w:val="D4D4D4"/>
          <w:sz w:val="21"/>
          <w:szCs w:val="21"/>
          <w:lang w:val="vi-VN"/>
        </w:rPr>
        <w:t>=</w:t>
      </w:r>
      <w:r w:rsidRPr="1392B9CF">
        <w:rPr>
          <w:rFonts w:ascii="Consolas" w:eastAsia="Consolas" w:hAnsi="Consolas" w:cs="Consolas"/>
          <w:color w:val="CE9178"/>
          <w:sz w:val="21"/>
          <w:szCs w:val="21"/>
          <w:lang w:val="vi-VN"/>
        </w:rPr>
        <w:t>'left'</w:t>
      </w:r>
      <w:r w:rsidRPr="1392B9CF">
        <w:rPr>
          <w:rFonts w:ascii="Consolas" w:eastAsia="Consolas" w:hAnsi="Consolas" w:cs="Consolas"/>
          <w:color w:val="CCCCCC"/>
          <w:sz w:val="21"/>
          <w:szCs w:val="21"/>
          <w:lang w:val="vi-VN"/>
        </w:rPr>
        <w:t xml:space="preserve">, </w:t>
      </w:r>
      <w:r w:rsidRPr="1392B9CF">
        <w:rPr>
          <w:rFonts w:ascii="Consolas" w:eastAsia="Consolas" w:hAnsi="Consolas" w:cs="Consolas"/>
          <w:color w:val="9CDCFE"/>
          <w:sz w:val="21"/>
          <w:szCs w:val="21"/>
          <w:lang w:val="vi-VN"/>
        </w:rPr>
        <w:t>padx</w:t>
      </w:r>
      <w:r w:rsidRPr="1392B9CF">
        <w:rPr>
          <w:rFonts w:ascii="Consolas" w:eastAsia="Consolas" w:hAnsi="Consolas" w:cs="Consolas"/>
          <w:color w:val="D4D4D4"/>
          <w:sz w:val="21"/>
          <w:szCs w:val="21"/>
          <w:lang w:val="vi-VN"/>
        </w:rPr>
        <w:t>=</w:t>
      </w:r>
      <w:r w:rsidRPr="1392B9CF">
        <w:rPr>
          <w:rFonts w:ascii="Consolas" w:eastAsia="Consolas" w:hAnsi="Consolas" w:cs="Consolas"/>
          <w:color w:val="B5CEA8"/>
          <w:sz w:val="21"/>
          <w:szCs w:val="21"/>
          <w:lang w:val="vi-VN"/>
        </w:rPr>
        <w:t>5</w:t>
      </w:r>
      <w:r w:rsidRPr="1392B9CF">
        <w:rPr>
          <w:rFonts w:ascii="Consolas" w:eastAsia="Consolas" w:hAnsi="Consolas" w:cs="Consolas"/>
          <w:color w:val="CCCCCC"/>
          <w:sz w:val="21"/>
          <w:szCs w:val="21"/>
          <w:lang w:val="vi-VN"/>
        </w:rPr>
        <w:t>)</w:t>
      </w:r>
    </w:p>
    <w:p w14:paraId="13ACF06C" w14:textId="77777777" w:rsidR="001B0655" w:rsidRDefault="001B0655" w:rsidP="003F06C1">
      <w:pPr>
        <w:spacing w:before="120"/>
        <w:rPr>
          <w:b/>
          <w:bCs/>
          <w:sz w:val="28"/>
          <w:szCs w:val="28"/>
          <w:lang w:eastAsia="vi-VN"/>
        </w:rPr>
      </w:pPr>
    </w:p>
    <w:p w14:paraId="3487093C" w14:textId="75E2AA52" w:rsidR="003F06C1" w:rsidRDefault="009A2612" w:rsidP="001B0655">
      <w:pPr>
        <w:pStyle w:val="Heading1"/>
        <w:jc w:val="both"/>
        <w:rPr>
          <w:lang w:eastAsia="vi-VN"/>
        </w:rPr>
      </w:pPr>
      <w:bookmarkStart w:id="50" w:name="_Toc215054367"/>
      <w:r w:rsidRPr="009A2612">
        <w:rPr>
          <w:lang w:eastAsia="vi-VN"/>
        </w:rPr>
        <w:t>4. TÀI LIỆU THAM KHẢO</w:t>
      </w:r>
      <w:bookmarkEnd w:id="50"/>
    </w:p>
    <w:p w14:paraId="5FA80391" w14:textId="3AFFCE5E" w:rsidR="001B0655" w:rsidRPr="003F06C1" w:rsidRDefault="001B0655" w:rsidP="001B0655">
      <w:pPr>
        <w:spacing w:before="120"/>
        <w:rPr>
          <w:b/>
          <w:bCs/>
          <w:sz w:val="28"/>
          <w:szCs w:val="28"/>
          <w:lang w:eastAsia="vi-VN"/>
        </w:rPr>
      </w:pPr>
      <w:r>
        <w:rPr>
          <w:sz w:val="26"/>
          <w:szCs w:val="26"/>
          <w:lang w:eastAsia="vi-VN"/>
        </w:rPr>
        <w:t xml:space="preserve">a) </w:t>
      </w:r>
      <w:r w:rsidRPr="003F06C1">
        <w:rPr>
          <w:sz w:val="26"/>
          <w:szCs w:val="26"/>
          <w:lang w:val="vi-VN" w:eastAsia="vi-VN"/>
        </w:rPr>
        <w:t>https://timoday.edu.vn/xay-dung-chuong-trinh-quan-ly-ban-hang-bang-c/</w:t>
      </w:r>
    </w:p>
    <w:p w14:paraId="50AB7EB5" w14:textId="023E4CC3" w:rsidR="001B0655" w:rsidRDefault="001B0655" w:rsidP="003F06C1">
      <w:pPr>
        <w:spacing w:before="120"/>
        <w:rPr>
          <w:sz w:val="26"/>
          <w:szCs w:val="26"/>
          <w:lang w:eastAsia="vi-VN"/>
        </w:rPr>
      </w:pPr>
    </w:p>
    <w:p w14:paraId="7DAA40B2" w14:textId="77777777" w:rsidR="001B0655" w:rsidRDefault="001B0655" w:rsidP="003F06C1">
      <w:pPr>
        <w:spacing w:before="120"/>
        <w:rPr>
          <w:sz w:val="26"/>
          <w:szCs w:val="26"/>
          <w:lang w:eastAsia="vi-VN"/>
        </w:rPr>
      </w:pPr>
    </w:p>
    <w:p w14:paraId="77F7BEC3" w14:textId="77777777" w:rsidR="001B0655" w:rsidRDefault="001B0655" w:rsidP="003F06C1">
      <w:pPr>
        <w:spacing w:before="120"/>
        <w:rPr>
          <w:sz w:val="26"/>
          <w:szCs w:val="26"/>
          <w:lang w:eastAsia="vi-VN"/>
        </w:rPr>
      </w:pPr>
    </w:p>
    <w:p w14:paraId="16FECDAF" w14:textId="77777777" w:rsidR="001B0655" w:rsidRDefault="001B0655" w:rsidP="003F06C1">
      <w:pPr>
        <w:spacing w:before="120"/>
        <w:rPr>
          <w:sz w:val="26"/>
          <w:szCs w:val="26"/>
          <w:lang w:eastAsia="vi-VN"/>
        </w:rPr>
      </w:pPr>
    </w:p>
    <w:p w14:paraId="5C86E0E1" w14:textId="77777777" w:rsidR="001B0655" w:rsidRDefault="001B0655" w:rsidP="003F06C1">
      <w:pPr>
        <w:spacing w:before="120"/>
        <w:rPr>
          <w:sz w:val="26"/>
          <w:szCs w:val="26"/>
          <w:lang w:eastAsia="vi-VN"/>
        </w:rPr>
      </w:pPr>
    </w:p>
    <w:p w14:paraId="3DF64B25" w14:textId="77777777" w:rsidR="001B0655" w:rsidRDefault="001B0655" w:rsidP="003F06C1">
      <w:pPr>
        <w:spacing w:before="120"/>
        <w:rPr>
          <w:sz w:val="26"/>
          <w:szCs w:val="26"/>
          <w:lang w:eastAsia="vi-VN"/>
        </w:rPr>
      </w:pPr>
    </w:p>
    <w:p w14:paraId="1C05B585" w14:textId="77777777" w:rsidR="001B0655" w:rsidRDefault="001B0655" w:rsidP="003F06C1">
      <w:pPr>
        <w:spacing w:before="120"/>
        <w:rPr>
          <w:sz w:val="26"/>
          <w:szCs w:val="26"/>
          <w:lang w:eastAsia="vi-VN"/>
        </w:rPr>
      </w:pPr>
    </w:p>
    <w:p w14:paraId="1423E816" w14:textId="77777777" w:rsidR="001B0655" w:rsidRDefault="001B0655" w:rsidP="003F06C1">
      <w:pPr>
        <w:spacing w:before="120"/>
        <w:rPr>
          <w:sz w:val="26"/>
          <w:szCs w:val="26"/>
          <w:lang w:eastAsia="vi-VN"/>
        </w:rPr>
      </w:pPr>
    </w:p>
    <w:p w14:paraId="3E1E6BC7" w14:textId="77777777" w:rsidR="001B0655" w:rsidRDefault="001B0655" w:rsidP="003F06C1">
      <w:pPr>
        <w:spacing w:before="120"/>
        <w:rPr>
          <w:sz w:val="26"/>
          <w:szCs w:val="26"/>
          <w:lang w:eastAsia="vi-VN"/>
        </w:rPr>
      </w:pPr>
    </w:p>
    <w:p w14:paraId="5F2F26B2" w14:textId="77777777" w:rsidR="001B0655" w:rsidRDefault="001B0655" w:rsidP="003F06C1">
      <w:pPr>
        <w:spacing w:before="120"/>
        <w:rPr>
          <w:sz w:val="26"/>
          <w:szCs w:val="26"/>
          <w:lang w:eastAsia="vi-VN"/>
        </w:rPr>
      </w:pPr>
    </w:p>
    <w:p w14:paraId="3BC326EA" w14:textId="77777777" w:rsidR="001B0655" w:rsidRDefault="001B0655" w:rsidP="003F06C1">
      <w:pPr>
        <w:spacing w:before="120"/>
        <w:rPr>
          <w:sz w:val="26"/>
          <w:szCs w:val="26"/>
          <w:lang w:eastAsia="vi-VN"/>
        </w:rPr>
      </w:pPr>
    </w:p>
    <w:p w14:paraId="717B6FCB" w14:textId="77777777" w:rsidR="001B0655" w:rsidRDefault="001B0655" w:rsidP="003F06C1">
      <w:pPr>
        <w:spacing w:before="120"/>
        <w:rPr>
          <w:sz w:val="26"/>
          <w:szCs w:val="26"/>
          <w:lang w:eastAsia="vi-VN"/>
        </w:rPr>
      </w:pPr>
    </w:p>
    <w:p w14:paraId="78123DE2" w14:textId="77777777" w:rsidR="001B0655" w:rsidRDefault="001B0655" w:rsidP="003F06C1">
      <w:pPr>
        <w:spacing w:before="120"/>
        <w:rPr>
          <w:sz w:val="26"/>
          <w:szCs w:val="26"/>
          <w:lang w:eastAsia="vi-VN"/>
        </w:rPr>
      </w:pPr>
    </w:p>
    <w:p w14:paraId="2EE43EE0" w14:textId="77777777" w:rsidR="001B0655" w:rsidRDefault="001B0655" w:rsidP="003F06C1">
      <w:pPr>
        <w:spacing w:before="120"/>
        <w:rPr>
          <w:sz w:val="26"/>
          <w:szCs w:val="26"/>
          <w:lang w:eastAsia="vi-VN"/>
        </w:rPr>
      </w:pPr>
    </w:p>
    <w:p w14:paraId="743617FE" w14:textId="77777777" w:rsidR="001B0655" w:rsidRDefault="001B0655" w:rsidP="003F06C1">
      <w:pPr>
        <w:spacing w:before="120"/>
        <w:rPr>
          <w:sz w:val="26"/>
          <w:szCs w:val="26"/>
          <w:lang w:eastAsia="vi-VN"/>
        </w:rPr>
      </w:pPr>
    </w:p>
    <w:p w14:paraId="4DC57B72" w14:textId="77777777" w:rsidR="001B0655" w:rsidRPr="001B0655" w:rsidRDefault="001B0655" w:rsidP="003F06C1">
      <w:pPr>
        <w:spacing w:before="120"/>
        <w:rPr>
          <w:sz w:val="26"/>
          <w:szCs w:val="26"/>
          <w:lang w:eastAsia="vi-VN"/>
        </w:rPr>
      </w:pPr>
    </w:p>
    <w:sdt>
      <w:sdtPr>
        <w:id w:val="-544598821"/>
        <w:docPartObj>
          <w:docPartGallery w:val="Table of Contents"/>
          <w:docPartUnique/>
        </w:docPartObj>
      </w:sdtPr>
      <w:sdtEndPr>
        <w:rPr>
          <w:rFonts w:ascii="Times New Roman" w:eastAsia="Times New Roman" w:hAnsi="Times New Roman"/>
          <w:noProof/>
          <w:color w:val="auto"/>
          <w:sz w:val="24"/>
          <w:szCs w:val="20"/>
          <w:lang w:eastAsia="en-US"/>
        </w:rPr>
      </w:sdtEndPr>
      <w:sdtContent>
        <w:p w14:paraId="6515FC3D" w14:textId="177A9371" w:rsidR="001B0655" w:rsidRPr="001B0655" w:rsidRDefault="001B0655" w:rsidP="001B0655">
          <w:pPr>
            <w:pStyle w:val="TOCHeading"/>
          </w:pPr>
          <w:r>
            <w:t>MỤC LỤC</w:t>
          </w:r>
        </w:p>
        <w:p w14:paraId="2CFB743B" w14:textId="1FA0C86D" w:rsidR="001B0655" w:rsidRDefault="001B0655">
          <w:pPr>
            <w:pStyle w:val="TOC1"/>
            <w:tabs>
              <w:tab w:val="right" w:leader="dot" w:pos="9062"/>
            </w:tabs>
            <w:rPr>
              <w:rFonts w:asciiTheme="minorHAnsi" w:eastAsiaTheme="minorEastAsia" w:hAnsiTheme="minorHAnsi" w:cstheme="minorBidi"/>
              <w:noProof/>
              <w:kern w:val="2"/>
              <w:sz w:val="24"/>
              <w:szCs w:val="24"/>
              <w:lang w:eastAsia="en-US"/>
              <w14:ligatures w14:val="standardContextual"/>
            </w:rPr>
          </w:pPr>
          <w:r w:rsidRPr="001B0655">
            <w:rPr>
              <w:rFonts w:asciiTheme="majorHAnsi" w:hAnsiTheme="majorHAnsi" w:cstheme="majorHAnsi"/>
              <w:sz w:val="26"/>
              <w:szCs w:val="26"/>
            </w:rPr>
            <w:fldChar w:fldCharType="begin"/>
          </w:r>
          <w:r w:rsidRPr="001B0655">
            <w:rPr>
              <w:rFonts w:asciiTheme="majorHAnsi" w:hAnsiTheme="majorHAnsi" w:cstheme="majorHAnsi"/>
              <w:sz w:val="26"/>
              <w:szCs w:val="26"/>
            </w:rPr>
            <w:instrText xml:space="preserve"> TOC \o "1-3" \h \z \u </w:instrText>
          </w:r>
          <w:r w:rsidRPr="001B0655">
            <w:rPr>
              <w:rFonts w:asciiTheme="majorHAnsi" w:hAnsiTheme="majorHAnsi" w:cstheme="majorHAnsi"/>
              <w:sz w:val="26"/>
              <w:szCs w:val="26"/>
            </w:rPr>
            <w:fldChar w:fldCharType="separate"/>
          </w:r>
          <w:hyperlink w:anchor="_Toc215054335" w:history="1">
            <w:r w:rsidRPr="001B0655">
              <w:rPr>
                <w:rStyle w:val="Hyperlink"/>
                <w:rFonts w:asciiTheme="majorHAnsi" w:hAnsiTheme="majorHAnsi" w:cstheme="majorHAnsi"/>
                <w:noProof/>
                <w:sz w:val="26"/>
                <w:szCs w:val="26"/>
              </w:rPr>
              <w:t>1</w:t>
            </w:r>
            <w:r w:rsidRPr="003F5C2A">
              <w:rPr>
                <w:rStyle w:val="Hyperlink"/>
                <w:noProof/>
              </w:rPr>
              <w:t>. ĐẶT VẤN ĐỀ</w:t>
            </w:r>
            <w:r>
              <w:rPr>
                <w:noProof/>
                <w:webHidden/>
              </w:rPr>
              <w:tab/>
            </w:r>
            <w:r>
              <w:rPr>
                <w:noProof/>
                <w:webHidden/>
              </w:rPr>
              <w:fldChar w:fldCharType="begin"/>
            </w:r>
            <w:r>
              <w:rPr>
                <w:noProof/>
                <w:webHidden/>
              </w:rPr>
              <w:instrText xml:space="preserve"> PAGEREF _Toc215054335 \h </w:instrText>
            </w:r>
            <w:r>
              <w:rPr>
                <w:noProof/>
                <w:webHidden/>
              </w:rPr>
            </w:r>
            <w:r>
              <w:rPr>
                <w:noProof/>
                <w:webHidden/>
              </w:rPr>
              <w:fldChar w:fldCharType="separate"/>
            </w:r>
            <w:r w:rsidR="00577FDB">
              <w:rPr>
                <w:noProof/>
                <w:webHidden/>
              </w:rPr>
              <w:t>1</w:t>
            </w:r>
            <w:r>
              <w:rPr>
                <w:noProof/>
                <w:webHidden/>
              </w:rPr>
              <w:fldChar w:fldCharType="end"/>
            </w:r>
          </w:hyperlink>
        </w:p>
        <w:p w14:paraId="45A6CFCE" w14:textId="0AFFFF9E" w:rsidR="001B0655" w:rsidRDefault="001B0655">
          <w:pPr>
            <w:pStyle w:val="TOC2"/>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36" w:history="1">
            <w:r w:rsidRPr="003F5C2A">
              <w:rPr>
                <w:rStyle w:val="Hyperlink"/>
                <w:noProof/>
                <w:lang w:val="vi-VN"/>
              </w:rPr>
              <w:t xml:space="preserve">1.1. </w:t>
            </w:r>
            <w:r w:rsidRPr="003F5C2A">
              <w:rPr>
                <w:rStyle w:val="Hyperlink"/>
                <w:noProof/>
              </w:rPr>
              <w:t>Tính cần thiết của đề tài</w:t>
            </w:r>
            <w:r>
              <w:rPr>
                <w:noProof/>
                <w:webHidden/>
              </w:rPr>
              <w:tab/>
            </w:r>
            <w:r>
              <w:rPr>
                <w:noProof/>
                <w:webHidden/>
              </w:rPr>
              <w:fldChar w:fldCharType="begin"/>
            </w:r>
            <w:r>
              <w:rPr>
                <w:noProof/>
                <w:webHidden/>
              </w:rPr>
              <w:instrText xml:space="preserve"> PAGEREF _Toc215054336 \h </w:instrText>
            </w:r>
            <w:r>
              <w:rPr>
                <w:noProof/>
                <w:webHidden/>
              </w:rPr>
            </w:r>
            <w:r>
              <w:rPr>
                <w:noProof/>
                <w:webHidden/>
              </w:rPr>
              <w:fldChar w:fldCharType="separate"/>
            </w:r>
            <w:r w:rsidR="00577FDB">
              <w:rPr>
                <w:noProof/>
                <w:webHidden/>
              </w:rPr>
              <w:t>1</w:t>
            </w:r>
            <w:r>
              <w:rPr>
                <w:noProof/>
                <w:webHidden/>
              </w:rPr>
              <w:fldChar w:fldCharType="end"/>
            </w:r>
          </w:hyperlink>
        </w:p>
        <w:p w14:paraId="2B7ED98B" w14:textId="43573DFC" w:rsidR="001B0655" w:rsidRDefault="001B0655">
          <w:pPr>
            <w:pStyle w:val="TOC2"/>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37" w:history="1">
            <w:r w:rsidRPr="003F5C2A">
              <w:rPr>
                <w:rStyle w:val="Hyperlink"/>
                <w:noProof/>
                <w:lang w:val="vi-VN"/>
              </w:rPr>
              <w:t xml:space="preserve">1.2. </w:t>
            </w:r>
            <w:r w:rsidRPr="003F5C2A">
              <w:rPr>
                <w:rStyle w:val="Hyperlink"/>
                <w:noProof/>
              </w:rPr>
              <w:t>Mục tiêu nghiên cứu của đề tài</w:t>
            </w:r>
            <w:r>
              <w:rPr>
                <w:noProof/>
                <w:webHidden/>
              </w:rPr>
              <w:tab/>
            </w:r>
            <w:r>
              <w:rPr>
                <w:noProof/>
                <w:webHidden/>
              </w:rPr>
              <w:fldChar w:fldCharType="begin"/>
            </w:r>
            <w:r>
              <w:rPr>
                <w:noProof/>
                <w:webHidden/>
              </w:rPr>
              <w:instrText xml:space="preserve"> PAGEREF _Toc215054337 \h </w:instrText>
            </w:r>
            <w:r>
              <w:rPr>
                <w:noProof/>
                <w:webHidden/>
              </w:rPr>
            </w:r>
            <w:r>
              <w:rPr>
                <w:noProof/>
                <w:webHidden/>
              </w:rPr>
              <w:fldChar w:fldCharType="separate"/>
            </w:r>
            <w:r w:rsidR="00577FDB">
              <w:rPr>
                <w:noProof/>
                <w:webHidden/>
              </w:rPr>
              <w:t>1</w:t>
            </w:r>
            <w:r>
              <w:rPr>
                <w:noProof/>
                <w:webHidden/>
              </w:rPr>
              <w:fldChar w:fldCharType="end"/>
            </w:r>
          </w:hyperlink>
        </w:p>
        <w:p w14:paraId="3C6C7CD1" w14:textId="487A4AFA" w:rsidR="001B0655" w:rsidRDefault="001B0655">
          <w:pPr>
            <w:pStyle w:val="TOC1"/>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38" w:history="1">
            <w:r w:rsidRPr="003F5C2A">
              <w:rPr>
                <w:rStyle w:val="Hyperlink"/>
                <w:noProof/>
              </w:rPr>
              <w:t>2</w:t>
            </w:r>
            <w:r w:rsidRPr="003F5C2A">
              <w:rPr>
                <w:rStyle w:val="Hyperlink"/>
                <w:noProof/>
                <w:lang w:val="vi-VN"/>
              </w:rPr>
              <w:t xml:space="preserve">. </w:t>
            </w:r>
            <w:r w:rsidRPr="003F5C2A">
              <w:rPr>
                <w:rStyle w:val="Hyperlink"/>
                <w:noProof/>
              </w:rPr>
              <w:t>TỔNG QUAN VÀ CƠ SỞ LÝ THUYẾT</w:t>
            </w:r>
            <w:r>
              <w:rPr>
                <w:noProof/>
                <w:webHidden/>
              </w:rPr>
              <w:tab/>
            </w:r>
            <w:r>
              <w:rPr>
                <w:noProof/>
                <w:webHidden/>
              </w:rPr>
              <w:fldChar w:fldCharType="begin"/>
            </w:r>
            <w:r>
              <w:rPr>
                <w:noProof/>
                <w:webHidden/>
              </w:rPr>
              <w:instrText xml:space="preserve"> PAGEREF _Toc215054338 \h </w:instrText>
            </w:r>
            <w:r>
              <w:rPr>
                <w:noProof/>
                <w:webHidden/>
              </w:rPr>
            </w:r>
            <w:r>
              <w:rPr>
                <w:noProof/>
                <w:webHidden/>
              </w:rPr>
              <w:fldChar w:fldCharType="separate"/>
            </w:r>
            <w:r w:rsidR="00577FDB">
              <w:rPr>
                <w:noProof/>
                <w:webHidden/>
              </w:rPr>
              <w:t>1</w:t>
            </w:r>
            <w:r>
              <w:rPr>
                <w:noProof/>
                <w:webHidden/>
              </w:rPr>
              <w:fldChar w:fldCharType="end"/>
            </w:r>
          </w:hyperlink>
        </w:p>
        <w:p w14:paraId="28FD372B" w14:textId="594CC213" w:rsidR="001B0655" w:rsidRDefault="001B0655">
          <w:pPr>
            <w:pStyle w:val="TOC2"/>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39" w:history="1">
            <w:r w:rsidRPr="003F5C2A">
              <w:rPr>
                <w:rStyle w:val="Hyperlink"/>
                <w:noProof/>
              </w:rPr>
              <w:t>2.1. Đặt vấn đề</w:t>
            </w:r>
            <w:r>
              <w:rPr>
                <w:noProof/>
                <w:webHidden/>
              </w:rPr>
              <w:tab/>
            </w:r>
            <w:r>
              <w:rPr>
                <w:noProof/>
                <w:webHidden/>
              </w:rPr>
              <w:fldChar w:fldCharType="begin"/>
            </w:r>
            <w:r>
              <w:rPr>
                <w:noProof/>
                <w:webHidden/>
              </w:rPr>
              <w:instrText xml:space="preserve"> PAGEREF _Toc215054339 \h </w:instrText>
            </w:r>
            <w:r>
              <w:rPr>
                <w:noProof/>
                <w:webHidden/>
              </w:rPr>
            </w:r>
            <w:r>
              <w:rPr>
                <w:noProof/>
                <w:webHidden/>
              </w:rPr>
              <w:fldChar w:fldCharType="separate"/>
            </w:r>
            <w:r w:rsidR="00577FDB">
              <w:rPr>
                <w:noProof/>
                <w:webHidden/>
              </w:rPr>
              <w:t>1</w:t>
            </w:r>
            <w:r>
              <w:rPr>
                <w:noProof/>
                <w:webHidden/>
              </w:rPr>
              <w:fldChar w:fldCharType="end"/>
            </w:r>
          </w:hyperlink>
        </w:p>
        <w:p w14:paraId="153A2CEA" w14:textId="4F423318" w:rsidR="001B0655" w:rsidRDefault="001B0655">
          <w:pPr>
            <w:pStyle w:val="TOC2"/>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40" w:history="1">
            <w:r w:rsidRPr="003F5C2A">
              <w:rPr>
                <w:rStyle w:val="Hyperlink"/>
                <w:noProof/>
              </w:rPr>
              <w:t>2.2. Lịch sử giải quyết vấn đề</w:t>
            </w:r>
            <w:r>
              <w:rPr>
                <w:noProof/>
                <w:webHidden/>
              </w:rPr>
              <w:tab/>
            </w:r>
            <w:r>
              <w:rPr>
                <w:noProof/>
                <w:webHidden/>
              </w:rPr>
              <w:fldChar w:fldCharType="begin"/>
            </w:r>
            <w:r>
              <w:rPr>
                <w:noProof/>
                <w:webHidden/>
              </w:rPr>
              <w:instrText xml:space="preserve"> PAGEREF _Toc215054340 \h </w:instrText>
            </w:r>
            <w:r>
              <w:rPr>
                <w:noProof/>
                <w:webHidden/>
              </w:rPr>
            </w:r>
            <w:r>
              <w:rPr>
                <w:noProof/>
                <w:webHidden/>
              </w:rPr>
              <w:fldChar w:fldCharType="separate"/>
            </w:r>
            <w:r w:rsidR="00577FDB">
              <w:rPr>
                <w:noProof/>
                <w:webHidden/>
              </w:rPr>
              <w:t>1</w:t>
            </w:r>
            <w:r>
              <w:rPr>
                <w:noProof/>
                <w:webHidden/>
              </w:rPr>
              <w:fldChar w:fldCharType="end"/>
            </w:r>
          </w:hyperlink>
        </w:p>
        <w:p w14:paraId="73D9BAA3" w14:textId="09666C17" w:rsidR="001B0655" w:rsidRDefault="001B0655">
          <w:pPr>
            <w:pStyle w:val="TOC2"/>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41" w:history="1">
            <w:r w:rsidRPr="003F5C2A">
              <w:rPr>
                <w:rStyle w:val="Hyperlink"/>
                <w:noProof/>
              </w:rPr>
              <w:t>2.3. Phạm vi của đề tài</w:t>
            </w:r>
            <w:r>
              <w:rPr>
                <w:noProof/>
                <w:webHidden/>
              </w:rPr>
              <w:tab/>
            </w:r>
            <w:r>
              <w:rPr>
                <w:noProof/>
                <w:webHidden/>
              </w:rPr>
              <w:fldChar w:fldCharType="begin"/>
            </w:r>
            <w:r>
              <w:rPr>
                <w:noProof/>
                <w:webHidden/>
              </w:rPr>
              <w:instrText xml:space="preserve"> PAGEREF _Toc215054341 \h </w:instrText>
            </w:r>
            <w:r>
              <w:rPr>
                <w:noProof/>
                <w:webHidden/>
              </w:rPr>
            </w:r>
            <w:r>
              <w:rPr>
                <w:noProof/>
                <w:webHidden/>
              </w:rPr>
              <w:fldChar w:fldCharType="separate"/>
            </w:r>
            <w:r w:rsidR="00577FDB">
              <w:rPr>
                <w:noProof/>
                <w:webHidden/>
              </w:rPr>
              <w:t>1</w:t>
            </w:r>
            <w:r>
              <w:rPr>
                <w:noProof/>
                <w:webHidden/>
              </w:rPr>
              <w:fldChar w:fldCharType="end"/>
            </w:r>
          </w:hyperlink>
        </w:p>
        <w:p w14:paraId="02D9F0CF" w14:textId="681980C6" w:rsidR="001B0655" w:rsidRDefault="001B0655">
          <w:pPr>
            <w:pStyle w:val="TOC2"/>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42" w:history="1">
            <w:r w:rsidRPr="003F5C2A">
              <w:rPr>
                <w:rStyle w:val="Hyperlink"/>
                <w:noProof/>
              </w:rPr>
              <w:t>2.4. Phương pháp nghiên cứu và hướng giải quyết vấn đề</w:t>
            </w:r>
            <w:r>
              <w:rPr>
                <w:noProof/>
                <w:webHidden/>
              </w:rPr>
              <w:tab/>
            </w:r>
            <w:r>
              <w:rPr>
                <w:noProof/>
                <w:webHidden/>
              </w:rPr>
              <w:fldChar w:fldCharType="begin"/>
            </w:r>
            <w:r>
              <w:rPr>
                <w:noProof/>
                <w:webHidden/>
              </w:rPr>
              <w:instrText xml:space="preserve"> PAGEREF _Toc215054342 \h </w:instrText>
            </w:r>
            <w:r>
              <w:rPr>
                <w:noProof/>
                <w:webHidden/>
              </w:rPr>
            </w:r>
            <w:r>
              <w:rPr>
                <w:noProof/>
                <w:webHidden/>
              </w:rPr>
              <w:fldChar w:fldCharType="separate"/>
            </w:r>
            <w:r w:rsidR="00577FDB">
              <w:rPr>
                <w:noProof/>
                <w:webHidden/>
              </w:rPr>
              <w:t>2</w:t>
            </w:r>
            <w:r>
              <w:rPr>
                <w:noProof/>
                <w:webHidden/>
              </w:rPr>
              <w:fldChar w:fldCharType="end"/>
            </w:r>
          </w:hyperlink>
        </w:p>
        <w:p w14:paraId="7DF7F6C2" w14:textId="5C2D4237" w:rsidR="001B0655" w:rsidRDefault="001B0655">
          <w:pPr>
            <w:pStyle w:val="TOC2"/>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43" w:history="1">
            <w:r w:rsidRPr="003F5C2A">
              <w:rPr>
                <w:rStyle w:val="Hyperlink"/>
                <w:noProof/>
              </w:rPr>
              <w:t>2.5. Cơ sở lý thuyết</w:t>
            </w:r>
            <w:r>
              <w:rPr>
                <w:noProof/>
                <w:webHidden/>
              </w:rPr>
              <w:tab/>
            </w:r>
            <w:r>
              <w:rPr>
                <w:noProof/>
                <w:webHidden/>
              </w:rPr>
              <w:fldChar w:fldCharType="begin"/>
            </w:r>
            <w:r>
              <w:rPr>
                <w:noProof/>
                <w:webHidden/>
              </w:rPr>
              <w:instrText xml:space="preserve"> PAGEREF _Toc215054343 \h </w:instrText>
            </w:r>
            <w:r>
              <w:rPr>
                <w:noProof/>
                <w:webHidden/>
              </w:rPr>
            </w:r>
            <w:r>
              <w:rPr>
                <w:noProof/>
                <w:webHidden/>
              </w:rPr>
              <w:fldChar w:fldCharType="separate"/>
            </w:r>
            <w:r w:rsidR="00577FDB">
              <w:rPr>
                <w:noProof/>
                <w:webHidden/>
              </w:rPr>
              <w:t>2</w:t>
            </w:r>
            <w:r>
              <w:rPr>
                <w:noProof/>
                <w:webHidden/>
              </w:rPr>
              <w:fldChar w:fldCharType="end"/>
            </w:r>
          </w:hyperlink>
        </w:p>
        <w:p w14:paraId="2CC26E36" w14:textId="1CD85C10" w:rsidR="001B0655" w:rsidRDefault="001B0655">
          <w:pPr>
            <w:pStyle w:val="TOC1"/>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44" w:history="1">
            <w:r w:rsidRPr="003F5C2A">
              <w:rPr>
                <w:rStyle w:val="Hyperlink"/>
                <w:noProof/>
                <w:lang w:val="vi-VN"/>
              </w:rPr>
              <w:t xml:space="preserve">3. </w:t>
            </w:r>
            <w:r w:rsidRPr="003F5C2A">
              <w:rPr>
                <w:rStyle w:val="Hyperlink"/>
                <w:noProof/>
              </w:rPr>
              <w:t>KẾT QUẢ ĐẠT ĐƯỢC VÀ DEMO CODE</w:t>
            </w:r>
            <w:r>
              <w:rPr>
                <w:noProof/>
                <w:webHidden/>
              </w:rPr>
              <w:tab/>
            </w:r>
            <w:r>
              <w:rPr>
                <w:noProof/>
                <w:webHidden/>
              </w:rPr>
              <w:fldChar w:fldCharType="begin"/>
            </w:r>
            <w:r>
              <w:rPr>
                <w:noProof/>
                <w:webHidden/>
              </w:rPr>
              <w:instrText xml:space="preserve"> PAGEREF _Toc215054344 \h </w:instrText>
            </w:r>
            <w:r>
              <w:rPr>
                <w:noProof/>
                <w:webHidden/>
              </w:rPr>
            </w:r>
            <w:r>
              <w:rPr>
                <w:noProof/>
                <w:webHidden/>
              </w:rPr>
              <w:fldChar w:fldCharType="separate"/>
            </w:r>
            <w:r w:rsidR="00577FDB">
              <w:rPr>
                <w:noProof/>
                <w:webHidden/>
              </w:rPr>
              <w:t>2</w:t>
            </w:r>
            <w:r>
              <w:rPr>
                <w:noProof/>
                <w:webHidden/>
              </w:rPr>
              <w:fldChar w:fldCharType="end"/>
            </w:r>
          </w:hyperlink>
        </w:p>
        <w:p w14:paraId="3A0AD03B" w14:textId="36CACEE1" w:rsidR="001B0655" w:rsidRDefault="001B0655">
          <w:pPr>
            <w:pStyle w:val="TOC2"/>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45" w:history="1">
            <w:r w:rsidRPr="003F5C2A">
              <w:rPr>
                <w:rStyle w:val="Hyperlink"/>
                <w:noProof/>
              </w:rPr>
              <w:t>3.1. Thiết kế cơ sở dữ liệu SQL server</w:t>
            </w:r>
            <w:r>
              <w:rPr>
                <w:noProof/>
                <w:webHidden/>
              </w:rPr>
              <w:tab/>
            </w:r>
            <w:r>
              <w:rPr>
                <w:noProof/>
                <w:webHidden/>
              </w:rPr>
              <w:fldChar w:fldCharType="begin"/>
            </w:r>
            <w:r>
              <w:rPr>
                <w:noProof/>
                <w:webHidden/>
              </w:rPr>
              <w:instrText xml:space="preserve"> PAGEREF _Toc215054345 \h </w:instrText>
            </w:r>
            <w:r>
              <w:rPr>
                <w:noProof/>
                <w:webHidden/>
              </w:rPr>
            </w:r>
            <w:r>
              <w:rPr>
                <w:noProof/>
                <w:webHidden/>
              </w:rPr>
              <w:fldChar w:fldCharType="separate"/>
            </w:r>
            <w:r w:rsidR="00577FDB">
              <w:rPr>
                <w:noProof/>
                <w:webHidden/>
              </w:rPr>
              <w:t>2</w:t>
            </w:r>
            <w:r>
              <w:rPr>
                <w:noProof/>
                <w:webHidden/>
              </w:rPr>
              <w:fldChar w:fldCharType="end"/>
            </w:r>
          </w:hyperlink>
        </w:p>
        <w:p w14:paraId="4BE32D44" w14:textId="533F08F5"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46" w:history="1">
            <w:r w:rsidRPr="003F5C2A">
              <w:rPr>
                <w:rStyle w:val="Hyperlink"/>
                <w:noProof/>
              </w:rPr>
              <w:t>3.1.1. Tạo bảng</w:t>
            </w:r>
            <w:r>
              <w:rPr>
                <w:noProof/>
                <w:webHidden/>
              </w:rPr>
              <w:tab/>
            </w:r>
            <w:r>
              <w:rPr>
                <w:noProof/>
                <w:webHidden/>
              </w:rPr>
              <w:fldChar w:fldCharType="begin"/>
            </w:r>
            <w:r>
              <w:rPr>
                <w:noProof/>
                <w:webHidden/>
              </w:rPr>
              <w:instrText xml:space="preserve"> PAGEREF _Toc215054346 \h </w:instrText>
            </w:r>
            <w:r>
              <w:rPr>
                <w:noProof/>
                <w:webHidden/>
              </w:rPr>
            </w:r>
            <w:r>
              <w:rPr>
                <w:noProof/>
                <w:webHidden/>
              </w:rPr>
              <w:fldChar w:fldCharType="separate"/>
            </w:r>
            <w:r w:rsidR="00577FDB">
              <w:rPr>
                <w:noProof/>
                <w:webHidden/>
              </w:rPr>
              <w:t>2</w:t>
            </w:r>
            <w:r>
              <w:rPr>
                <w:noProof/>
                <w:webHidden/>
              </w:rPr>
              <w:fldChar w:fldCharType="end"/>
            </w:r>
          </w:hyperlink>
        </w:p>
        <w:p w14:paraId="654C6EA1" w14:textId="36E7F1A4"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47" w:history="1">
            <w:r w:rsidRPr="003F5C2A">
              <w:rPr>
                <w:rStyle w:val="Hyperlink"/>
                <w:noProof/>
              </w:rPr>
              <w:t>3.1.2. Thêm dữ liệu</w:t>
            </w:r>
            <w:r>
              <w:rPr>
                <w:noProof/>
                <w:webHidden/>
              </w:rPr>
              <w:tab/>
            </w:r>
            <w:r>
              <w:rPr>
                <w:noProof/>
                <w:webHidden/>
              </w:rPr>
              <w:fldChar w:fldCharType="begin"/>
            </w:r>
            <w:r>
              <w:rPr>
                <w:noProof/>
                <w:webHidden/>
              </w:rPr>
              <w:instrText xml:space="preserve"> PAGEREF _Toc215054347 \h </w:instrText>
            </w:r>
            <w:r>
              <w:rPr>
                <w:noProof/>
                <w:webHidden/>
              </w:rPr>
            </w:r>
            <w:r>
              <w:rPr>
                <w:noProof/>
                <w:webHidden/>
              </w:rPr>
              <w:fldChar w:fldCharType="separate"/>
            </w:r>
            <w:r w:rsidR="00577FDB">
              <w:rPr>
                <w:noProof/>
                <w:webHidden/>
              </w:rPr>
              <w:t>5</w:t>
            </w:r>
            <w:r>
              <w:rPr>
                <w:noProof/>
                <w:webHidden/>
              </w:rPr>
              <w:fldChar w:fldCharType="end"/>
            </w:r>
          </w:hyperlink>
        </w:p>
        <w:p w14:paraId="403D0A07" w14:textId="29E1DB1A"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48" w:history="1">
            <w:r w:rsidRPr="003F5C2A">
              <w:rPr>
                <w:rStyle w:val="Hyperlink"/>
                <w:noProof/>
              </w:rPr>
              <w:t>3.1.3. Môi quan hệ giữa các bảng</w:t>
            </w:r>
            <w:r>
              <w:rPr>
                <w:noProof/>
                <w:webHidden/>
              </w:rPr>
              <w:tab/>
            </w:r>
            <w:r>
              <w:rPr>
                <w:noProof/>
                <w:webHidden/>
              </w:rPr>
              <w:fldChar w:fldCharType="begin"/>
            </w:r>
            <w:r>
              <w:rPr>
                <w:noProof/>
                <w:webHidden/>
              </w:rPr>
              <w:instrText xml:space="preserve"> PAGEREF _Toc215054348 \h </w:instrText>
            </w:r>
            <w:r>
              <w:rPr>
                <w:noProof/>
                <w:webHidden/>
              </w:rPr>
            </w:r>
            <w:r>
              <w:rPr>
                <w:noProof/>
                <w:webHidden/>
              </w:rPr>
              <w:fldChar w:fldCharType="separate"/>
            </w:r>
            <w:r w:rsidR="00577FDB">
              <w:rPr>
                <w:noProof/>
                <w:webHidden/>
              </w:rPr>
              <w:t>7</w:t>
            </w:r>
            <w:r>
              <w:rPr>
                <w:noProof/>
                <w:webHidden/>
              </w:rPr>
              <w:fldChar w:fldCharType="end"/>
            </w:r>
          </w:hyperlink>
        </w:p>
        <w:p w14:paraId="00B68BD5" w14:textId="709CAE6F" w:rsidR="001B0655" w:rsidRDefault="001B0655">
          <w:pPr>
            <w:pStyle w:val="TOC2"/>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49" w:history="1">
            <w:r w:rsidRPr="003F5C2A">
              <w:rPr>
                <w:rStyle w:val="Hyperlink"/>
                <w:noProof/>
              </w:rPr>
              <w:t>3.2. Thiết kế giao diện quản lý</w:t>
            </w:r>
            <w:r>
              <w:rPr>
                <w:noProof/>
                <w:webHidden/>
              </w:rPr>
              <w:tab/>
            </w:r>
            <w:r>
              <w:rPr>
                <w:noProof/>
                <w:webHidden/>
              </w:rPr>
              <w:fldChar w:fldCharType="begin"/>
            </w:r>
            <w:r>
              <w:rPr>
                <w:noProof/>
                <w:webHidden/>
              </w:rPr>
              <w:instrText xml:space="preserve"> PAGEREF _Toc215054349 \h </w:instrText>
            </w:r>
            <w:r>
              <w:rPr>
                <w:noProof/>
                <w:webHidden/>
              </w:rPr>
            </w:r>
            <w:r>
              <w:rPr>
                <w:noProof/>
                <w:webHidden/>
              </w:rPr>
              <w:fldChar w:fldCharType="separate"/>
            </w:r>
            <w:r w:rsidR="00577FDB">
              <w:rPr>
                <w:noProof/>
                <w:webHidden/>
              </w:rPr>
              <w:t>7</w:t>
            </w:r>
            <w:r>
              <w:rPr>
                <w:noProof/>
                <w:webHidden/>
              </w:rPr>
              <w:fldChar w:fldCharType="end"/>
            </w:r>
          </w:hyperlink>
        </w:p>
        <w:p w14:paraId="761F2352" w14:textId="4157E83A"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50" w:history="1">
            <w:r w:rsidRPr="003F5C2A">
              <w:rPr>
                <w:rStyle w:val="Hyperlink"/>
                <w:noProof/>
              </w:rPr>
              <w:t>Hình 1. Giao diện Đăng nhập hệ thống</w:t>
            </w:r>
            <w:r>
              <w:rPr>
                <w:noProof/>
                <w:webHidden/>
              </w:rPr>
              <w:tab/>
            </w:r>
            <w:r>
              <w:rPr>
                <w:noProof/>
                <w:webHidden/>
              </w:rPr>
              <w:fldChar w:fldCharType="begin"/>
            </w:r>
            <w:r>
              <w:rPr>
                <w:noProof/>
                <w:webHidden/>
              </w:rPr>
              <w:instrText xml:space="preserve"> PAGEREF _Toc215054350 \h </w:instrText>
            </w:r>
            <w:r>
              <w:rPr>
                <w:noProof/>
                <w:webHidden/>
              </w:rPr>
            </w:r>
            <w:r>
              <w:rPr>
                <w:noProof/>
                <w:webHidden/>
              </w:rPr>
              <w:fldChar w:fldCharType="separate"/>
            </w:r>
            <w:r w:rsidR="00577FDB">
              <w:rPr>
                <w:noProof/>
                <w:webHidden/>
              </w:rPr>
              <w:t>7</w:t>
            </w:r>
            <w:r>
              <w:rPr>
                <w:noProof/>
                <w:webHidden/>
              </w:rPr>
              <w:fldChar w:fldCharType="end"/>
            </w:r>
          </w:hyperlink>
        </w:p>
        <w:p w14:paraId="239B02CB" w14:textId="6E848091"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51" w:history="1">
            <w:r w:rsidRPr="003F5C2A">
              <w:rPr>
                <w:rStyle w:val="Hyperlink"/>
                <w:noProof/>
              </w:rPr>
              <w:t>Hình 2. Giao diện Tạo tài khoản</w:t>
            </w:r>
            <w:r>
              <w:rPr>
                <w:noProof/>
                <w:webHidden/>
              </w:rPr>
              <w:tab/>
            </w:r>
            <w:r>
              <w:rPr>
                <w:noProof/>
                <w:webHidden/>
              </w:rPr>
              <w:fldChar w:fldCharType="begin"/>
            </w:r>
            <w:r>
              <w:rPr>
                <w:noProof/>
                <w:webHidden/>
              </w:rPr>
              <w:instrText xml:space="preserve"> PAGEREF _Toc215054351 \h </w:instrText>
            </w:r>
            <w:r>
              <w:rPr>
                <w:noProof/>
                <w:webHidden/>
              </w:rPr>
            </w:r>
            <w:r>
              <w:rPr>
                <w:noProof/>
                <w:webHidden/>
              </w:rPr>
              <w:fldChar w:fldCharType="separate"/>
            </w:r>
            <w:r w:rsidR="00577FDB">
              <w:rPr>
                <w:noProof/>
                <w:webHidden/>
              </w:rPr>
              <w:t>8</w:t>
            </w:r>
            <w:r>
              <w:rPr>
                <w:noProof/>
                <w:webHidden/>
              </w:rPr>
              <w:fldChar w:fldCharType="end"/>
            </w:r>
          </w:hyperlink>
        </w:p>
        <w:p w14:paraId="0CC6EA75" w14:textId="35C2C924"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52" w:history="1">
            <w:r w:rsidRPr="003F5C2A">
              <w:rPr>
                <w:rStyle w:val="Hyperlink"/>
                <w:noProof/>
              </w:rPr>
              <w:t>Hình 3. Giao diện Trang chủ</w:t>
            </w:r>
            <w:r>
              <w:rPr>
                <w:noProof/>
                <w:webHidden/>
              </w:rPr>
              <w:tab/>
            </w:r>
            <w:r>
              <w:rPr>
                <w:noProof/>
                <w:webHidden/>
              </w:rPr>
              <w:fldChar w:fldCharType="begin"/>
            </w:r>
            <w:r>
              <w:rPr>
                <w:noProof/>
                <w:webHidden/>
              </w:rPr>
              <w:instrText xml:space="preserve"> PAGEREF _Toc215054352 \h </w:instrText>
            </w:r>
            <w:r>
              <w:rPr>
                <w:noProof/>
                <w:webHidden/>
              </w:rPr>
            </w:r>
            <w:r>
              <w:rPr>
                <w:noProof/>
                <w:webHidden/>
              </w:rPr>
              <w:fldChar w:fldCharType="separate"/>
            </w:r>
            <w:r w:rsidR="00577FDB">
              <w:rPr>
                <w:noProof/>
                <w:webHidden/>
              </w:rPr>
              <w:t>8</w:t>
            </w:r>
            <w:r>
              <w:rPr>
                <w:noProof/>
                <w:webHidden/>
              </w:rPr>
              <w:fldChar w:fldCharType="end"/>
            </w:r>
          </w:hyperlink>
        </w:p>
        <w:p w14:paraId="461D53A2" w14:textId="1F3CF85C"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53" w:history="1">
            <w:r w:rsidRPr="003F5C2A">
              <w:rPr>
                <w:rStyle w:val="Hyperlink"/>
                <w:noProof/>
              </w:rPr>
              <w:t>Hình 4. Giao diện Danh sách giáo viên</w:t>
            </w:r>
            <w:r>
              <w:rPr>
                <w:noProof/>
                <w:webHidden/>
              </w:rPr>
              <w:tab/>
            </w:r>
            <w:r>
              <w:rPr>
                <w:noProof/>
                <w:webHidden/>
              </w:rPr>
              <w:fldChar w:fldCharType="begin"/>
            </w:r>
            <w:r>
              <w:rPr>
                <w:noProof/>
                <w:webHidden/>
              </w:rPr>
              <w:instrText xml:space="preserve"> PAGEREF _Toc215054353 \h </w:instrText>
            </w:r>
            <w:r>
              <w:rPr>
                <w:noProof/>
                <w:webHidden/>
              </w:rPr>
            </w:r>
            <w:r>
              <w:rPr>
                <w:noProof/>
                <w:webHidden/>
              </w:rPr>
              <w:fldChar w:fldCharType="separate"/>
            </w:r>
            <w:r w:rsidR="00577FDB">
              <w:rPr>
                <w:noProof/>
                <w:webHidden/>
              </w:rPr>
              <w:t>9</w:t>
            </w:r>
            <w:r>
              <w:rPr>
                <w:noProof/>
                <w:webHidden/>
              </w:rPr>
              <w:fldChar w:fldCharType="end"/>
            </w:r>
          </w:hyperlink>
        </w:p>
        <w:p w14:paraId="6E1E527A" w14:textId="753B4111"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54" w:history="1">
            <w:r w:rsidRPr="003F5C2A">
              <w:rPr>
                <w:rStyle w:val="Hyperlink"/>
                <w:noProof/>
              </w:rPr>
              <w:t>Hình 5. Giao diện Thông tin tổ bộ môn</w:t>
            </w:r>
            <w:r>
              <w:rPr>
                <w:noProof/>
                <w:webHidden/>
              </w:rPr>
              <w:tab/>
            </w:r>
            <w:r>
              <w:rPr>
                <w:noProof/>
                <w:webHidden/>
              </w:rPr>
              <w:fldChar w:fldCharType="begin"/>
            </w:r>
            <w:r>
              <w:rPr>
                <w:noProof/>
                <w:webHidden/>
              </w:rPr>
              <w:instrText xml:space="preserve"> PAGEREF _Toc215054354 \h </w:instrText>
            </w:r>
            <w:r>
              <w:rPr>
                <w:noProof/>
                <w:webHidden/>
              </w:rPr>
            </w:r>
            <w:r>
              <w:rPr>
                <w:noProof/>
                <w:webHidden/>
              </w:rPr>
              <w:fldChar w:fldCharType="separate"/>
            </w:r>
            <w:r w:rsidR="00577FDB">
              <w:rPr>
                <w:noProof/>
                <w:webHidden/>
              </w:rPr>
              <w:t>9</w:t>
            </w:r>
            <w:r>
              <w:rPr>
                <w:noProof/>
                <w:webHidden/>
              </w:rPr>
              <w:fldChar w:fldCharType="end"/>
            </w:r>
          </w:hyperlink>
        </w:p>
        <w:p w14:paraId="1C4F105A" w14:textId="076B52C5"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55" w:history="1">
            <w:r w:rsidRPr="003F5C2A">
              <w:rPr>
                <w:rStyle w:val="Hyperlink"/>
                <w:noProof/>
              </w:rPr>
              <w:t>Hình 6. Giao diện Tìm kiếm</w:t>
            </w:r>
            <w:r>
              <w:rPr>
                <w:noProof/>
                <w:webHidden/>
              </w:rPr>
              <w:tab/>
            </w:r>
            <w:r>
              <w:rPr>
                <w:noProof/>
                <w:webHidden/>
              </w:rPr>
              <w:fldChar w:fldCharType="begin"/>
            </w:r>
            <w:r>
              <w:rPr>
                <w:noProof/>
                <w:webHidden/>
              </w:rPr>
              <w:instrText xml:space="preserve"> PAGEREF _Toc215054355 \h </w:instrText>
            </w:r>
            <w:r>
              <w:rPr>
                <w:noProof/>
                <w:webHidden/>
              </w:rPr>
            </w:r>
            <w:r>
              <w:rPr>
                <w:noProof/>
                <w:webHidden/>
              </w:rPr>
              <w:fldChar w:fldCharType="separate"/>
            </w:r>
            <w:r w:rsidR="00577FDB">
              <w:rPr>
                <w:noProof/>
                <w:webHidden/>
              </w:rPr>
              <w:t>10</w:t>
            </w:r>
            <w:r>
              <w:rPr>
                <w:noProof/>
                <w:webHidden/>
              </w:rPr>
              <w:fldChar w:fldCharType="end"/>
            </w:r>
          </w:hyperlink>
        </w:p>
        <w:p w14:paraId="20331441" w14:textId="7B94440F"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56" w:history="1">
            <w:r w:rsidRPr="003F5C2A">
              <w:rPr>
                <w:rStyle w:val="Hyperlink"/>
                <w:noProof/>
              </w:rPr>
              <w:t>Hình 7. Giao diện Kết quả tìm kiếm (Lí lịch giáo viên)</w:t>
            </w:r>
            <w:r>
              <w:rPr>
                <w:noProof/>
                <w:webHidden/>
              </w:rPr>
              <w:tab/>
            </w:r>
            <w:r>
              <w:rPr>
                <w:noProof/>
                <w:webHidden/>
              </w:rPr>
              <w:fldChar w:fldCharType="begin"/>
            </w:r>
            <w:r>
              <w:rPr>
                <w:noProof/>
                <w:webHidden/>
              </w:rPr>
              <w:instrText xml:space="preserve"> PAGEREF _Toc215054356 \h </w:instrText>
            </w:r>
            <w:r>
              <w:rPr>
                <w:noProof/>
                <w:webHidden/>
              </w:rPr>
            </w:r>
            <w:r>
              <w:rPr>
                <w:noProof/>
                <w:webHidden/>
              </w:rPr>
              <w:fldChar w:fldCharType="separate"/>
            </w:r>
            <w:r w:rsidR="00577FDB">
              <w:rPr>
                <w:noProof/>
                <w:webHidden/>
              </w:rPr>
              <w:t>10</w:t>
            </w:r>
            <w:r>
              <w:rPr>
                <w:noProof/>
                <w:webHidden/>
              </w:rPr>
              <w:fldChar w:fldCharType="end"/>
            </w:r>
          </w:hyperlink>
        </w:p>
        <w:p w14:paraId="629CC6FF" w14:textId="6DAF9384"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57" w:history="1">
            <w:r w:rsidRPr="003F5C2A">
              <w:rPr>
                <w:rStyle w:val="Hyperlink"/>
                <w:noProof/>
              </w:rPr>
              <w:t>Hình 8. Giao diện Lịch Phân công</w:t>
            </w:r>
            <w:r>
              <w:rPr>
                <w:noProof/>
                <w:webHidden/>
              </w:rPr>
              <w:tab/>
            </w:r>
            <w:r>
              <w:rPr>
                <w:noProof/>
                <w:webHidden/>
              </w:rPr>
              <w:fldChar w:fldCharType="begin"/>
            </w:r>
            <w:r>
              <w:rPr>
                <w:noProof/>
                <w:webHidden/>
              </w:rPr>
              <w:instrText xml:space="preserve"> PAGEREF _Toc215054357 \h </w:instrText>
            </w:r>
            <w:r>
              <w:rPr>
                <w:noProof/>
                <w:webHidden/>
              </w:rPr>
            </w:r>
            <w:r>
              <w:rPr>
                <w:noProof/>
                <w:webHidden/>
              </w:rPr>
              <w:fldChar w:fldCharType="separate"/>
            </w:r>
            <w:r w:rsidR="00577FDB">
              <w:rPr>
                <w:noProof/>
                <w:webHidden/>
              </w:rPr>
              <w:t>11</w:t>
            </w:r>
            <w:r>
              <w:rPr>
                <w:noProof/>
                <w:webHidden/>
              </w:rPr>
              <w:fldChar w:fldCharType="end"/>
            </w:r>
          </w:hyperlink>
        </w:p>
        <w:p w14:paraId="338B061F" w14:textId="3AF3C97C"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58" w:history="1">
            <w:r w:rsidRPr="003F5C2A">
              <w:rPr>
                <w:rStyle w:val="Hyperlink"/>
                <w:noProof/>
              </w:rPr>
              <w:t>Hình 9. Giao diện Thêm Phân công</w:t>
            </w:r>
            <w:r>
              <w:rPr>
                <w:noProof/>
                <w:webHidden/>
              </w:rPr>
              <w:tab/>
            </w:r>
            <w:r>
              <w:rPr>
                <w:noProof/>
                <w:webHidden/>
              </w:rPr>
              <w:fldChar w:fldCharType="begin"/>
            </w:r>
            <w:r>
              <w:rPr>
                <w:noProof/>
                <w:webHidden/>
              </w:rPr>
              <w:instrText xml:space="preserve"> PAGEREF _Toc215054358 \h </w:instrText>
            </w:r>
            <w:r>
              <w:rPr>
                <w:noProof/>
                <w:webHidden/>
              </w:rPr>
            </w:r>
            <w:r>
              <w:rPr>
                <w:noProof/>
                <w:webHidden/>
              </w:rPr>
              <w:fldChar w:fldCharType="separate"/>
            </w:r>
            <w:r w:rsidR="00577FDB">
              <w:rPr>
                <w:noProof/>
                <w:webHidden/>
              </w:rPr>
              <w:t>11</w:t>
            </w:r>
            <w:r>
              <w:rPr>
                <w:noProof/>
                <w:webHidden/>
              </w:rPr>
              <w:fldChar w:fldCharType="end"/>
            </w:r>
          </w:hyperlink>
        </w:p>
        <w:p w14:paraId="777692CC" w14:textId="5C8D73B2" w:rsidR="001B0655" w:rsidRDefault="001B0655">
          <w:pPr>
            <w:pStyle w:val="TOC2"/>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59" w:history="1">
            <w:r w:rsidRPr="003F5C2A">
              <w:rPr>
                <w:rStyle w:val="Hyperlink"/>
                <w:noProof/>
              </w:rPr>
              <w:t>3.3. Mô tả các chức năng</w:t>
            </w:r>
            <w:r>
              <w:rPr>
                <w:noProof/>
                <w:webHidden/>
              </w:rPr>
              <w:tab/>
            </w:r>
            <w:r>
              <w:rPr>
                <w:noProof/>
                <w:webHidden/>
              </w:rPr>
              <w:fldChar w:fldCharType="begin"/>
            </w:r>
            <w:r>
              <w:rPr>
                <w:noProof/>
                <w:webHidden/>
              </w:rPr>
              <w:instrText xml:space="preserve"> PAGEREF _Toc215054359 \h </w:instrText>
            </w:r>
            <w:r>
              <w:rPr>
                <w:noProof/>
                <w:webHidden/>
              </w:rPr>
            </w:r>
            <w:r>
              <w:rPr>
                <w:noProof/>
                <w:webHidden/>
              </w:rPr>
              <w:fldChar w:fldCharType="separate"/>
            </w:r>
            <w:r w:rsidR="00577FDB">
              <w:rPr>
                <w:noProof/>
                <w:webHidden/>
              </w:rPr>
              <w:t>12</w:t>
            </w:r>
            <w:r>
              <w:rPr>
                <w:noProof/>
                <w:webHidden/>
              </w:rPr>
              <w:fldChar w:fldCharType="end"/>
            </w:r>
          </w:hyperlink>
        </w:p>
        <w:p w14:paraId="1AEA9D83" w14:textId="3D2DB5D6" w:rsidR="001B0655" w:rsidRDefault="001B0655">
          <w:pPr>
            <w:pStyle w:val="TOC2"/>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60" w:history="1">
            <w:r w:rsidRPr="003F5C2A">
              <w:rPr>
                <w:rStyle w:val="Hyperlink"/>
                <w:noProof/>
              </w:rPr>
              <w:t>3.4. Code ứng dụng với Tkinter</w:t>
            </w:r>
            <w:r>
              <w:rPr>
                <w:noProof/>
                <w:webHidden/>
              </w:rPr>
              <w:tab/>
            </w:r>
            <w:r>
              <w:rPr>
                <w:noProof/>
                <w:webHidden/>
              </w:rPr>
              <w:fldChar w:fldCharType="begin"/>
            </w:r>
            <w:r>
              <w:rPr>
                <w:noProof/>
                <w:webHidden/>
              </w:rPr>
              <w:instrText xml:space="preserve"> PAGEREF _Toc215054360 \h </w:instrText>
            </w:r>
            <w:r>
              <w:rPr>
                <w:noProof/>
                <w:webHidden/>
              </w:rPr>
            </w:r>
            <w:r>
              <w:rPr>
                <w:noProof/>
                <w:webHidden/>
              </w:rPr>
              <w:fldChar w:fldCharType="separate"/>
            </w:r>
            <w:r w:rsidR="00577FDB">
              <w:rPr>
                <w:noProof/>
                <w:webHidden/>
              </w:rPr>
              <w:t>12</w:t>
            </w:r>
            <w:r>
              <w:rPr>
                <w:noProof/>
                <w:webHidden/>
              </w:rPr>
              <w:fldChar w:fldCharType="end"/>
            </w:r>
          </w:hyperlink>
        </w:p>
        <w:p w14:paraId="35A978BE" w14:textId="77760653"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61" w:history="1">
            <w:r w:rsidRPr="003F5C2A">
              <w:rPr>
                <w:rStyle w:val="Hyperlink"/>
                <w:noProof/>
                <w:lang w:val="vi-VN"/>
              </w:rPr>
              <w:t>3.</w:t>
            </w:r>
            <w:r w:rsidRPr="003F5C2A">
              <w:rPr>
                <w:rStyle w:val="Hyperlink"/>
                <w:noProof/>
              </w:rPr>
              <w:t>4</w:t>
            </w:r>
            <w:r w:rsidRPr="003F5C2A">
              <w:rPr>
                <w:rStyle w:val="Hyperlink"/>
                <w:noProof/>
                <w:lang w:val="vi-VN"/>
              </w:rPr>
              <w:t>.1. Kết nối SQL Server</w:t>
            </w:r>
            <w:r>
              <w:rPr>
                <w:noProof/>
                <w:webHidden/>
              </w:rPr>
              <w:tab/>
            </w:r>
            <w:r>
              <w:rPr>
                <w:noProof/>
                <w:webHidden/>
              </w:rPr>
              <w:fldChar w:fldCharType="begin"/>
            </w:r>
            <w:r>
              <w:rPr>
                <w:noProof/>
                <w:webHidden/>
              </w:rPr>
              <w:instrText xml:space="preserve"> PAGEREF _Toc215054361 \h </w:instrText>
            </w:r>
            <w:r>
              <w:rPr>
                <w:noProof/>
                <w:webHidden/>
              </w:rPr>
            </w:r>
            <w:r>
              <w:rPr>
                <w:noProof/>
                <w:webHidden/>
              </w:rPr>
              <w:fldChar w:fldCharType="separate"/>
            </w:r>
            <w:r w:rsidR="00577FDB">
              <w:rPr>
                <w:noProof/>
                <w:webHidden/>
              </w:rPr>
              <w:t>12</w:t>
            </w:r>
            <w:r>
              <w:rPr>
                <w:noProof/>
                <w:webHidden/>
              </w:rPr>
              <w:fldChar w:fldCharType="end"/>
            </w:r>
          </w:hyperlink>
        </w:p>
        <w:p w14:paraId="4189D5CF" w14:textId="209E0B91"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62" w:history="1">
            <w:r w:rsidRPr="003F5C2A">
              <w:rPr>
                <w:rStyle w:val="Hyperlink"/>
                <w:noProof/>
                <w:lang w:val="vi-VN"/>
              </w:rPr>
              <w:t>3.</w:t>
            </w:r>
            <w:r w:rsidRPr="003F5C2A">
              <w:rPr>
                <w:rStyle w:val="Hyperlink"/>
                <w:noProof/>
              </w:rPr>
              <w:t>4</w:t>
            </w:r>
            <w:r w:rsidRPr="003F5C2A">
              <w:rPr>
                <w:rStyle w:val="Hyperlink"/>
                <w:noProof/>
                <w:lang w:val="vi-VN"/>
              </w:rPr>
              <w:t>.2.  Form Trang chủ</w:t>
            </w:r>
            <w:r>
              <w:rPr>
                <w:noProof/>
                <w:webHidden/>
              </w:rPr>
              <w:tab/>
            </w:r>
            <w:r>
              <w:rPr>
                <w:noProof/>
                <w:webHidden/>
              </w:rPr>
              <w:fldChar w:fldCharType="begin"/>
            </w:r>
            <w:r>
              <w:rPr>
                <w:noProof/>
                <w:webHidden/>
              </w:rPr>
              <w:instrText xml:space="preserve"> PAGEREF _Toc215054362 \h </w:instrText>
            </w:r>
            <w:r>
              <w:rPr>
                <w:noProof/>
                <w:webHidden/>
              </w:rPr>
            </w:r>
            <w:r>
              <w:rPr>
                <w:noProof/>
                <w:webHidden/>
              </w:rPr>
              <w:fldChar w:fldCharType="separate"/>
            </w:r>
            <w:r w:rsidR="00577FDB">
              <w:rPr>
                <w:noProof/>
                <w:webHidden/>
              </w:rPr>
              <w:t>12</w:t>
            </w:r>
            <w:r>
              <w:rPr>
                <w:noProof/>
                <w:webHidden/>
              </w:rPr>
              <w:fldChar w:fldCharType="end"/>
            </w:r>
          </w:hyperlink>
        </w:p>
        <w:p w14:paraId="5FDC364C" w14:textId="1351D501"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63" w:history="1">
            <w:r w:rsidRPr="003F5C2A">
              <w:rPr>
                <w:rStyle w:val="Hyperlink"/>
                <w:noProof/>
                <w:lang w:val="vi-VN"/>
              </w:rPr>
              <w:t>3.</w:t>
            </w:r>
            <w:r w:rsidRPr="003F5C2A">
              <w:rPr>
                <w:rStyle w:val="Hyperlink"/>
                <w:noProof/>
              </w:rPr>
              <w:t>4</w:t>
            </w:r>
            <w:r w:rsidRPr="003F5C2A">
              <w:rPr>
                <w:rStyle w:val="Hyperlink"/>
                <w:noProof/>
                <w:lang w:val="vi-VN"/>
              </w:rPr>
              <w:t>.3. Form</w:t>
            </w:r>
            <w:r w:rsidRPr="003F5C2A">
              <w:rPr>
                <w:rStyle w:val="Hyperlink"/>
                <w:noProof/>
              </w:rPr>
              <w:t xml:space="preserve"> Danh sách giáo viên</w:t>
            </w:r>
            <w:r>
              <w:rPr>
                <w:noProof/>
                <w:webHidden/>
              </w:rPr>
              <w:tab/>
            </w:r>
            <w:r>
              <w:rPr>
                <w:noProof/>
                <w:webHidden/>
              </w:rPr>
              <w:fldChar w:fldCharType="begin"/>
            </w:r>
            <w:r>
              <w:rPr>
                <w:noProof/>
                <w:webHidden/>
              </w:rPr>
              <w:instrText xml:space="preserve"> PAGEREF _Toc215054363 \h </w:instrText>
            </w:r>
            <w:r>
              <w:rPr>
                <w:noProof/>
                <w:webHidden/>
              </w:rPr>
            </w:r>
            <w:r>
              <w:rPr>
                <w:noProof/>
                <w:webHidden/>
              </w:rPr>
              <w:fldChar w:fldCharType="separate"/>
            </w:r>
            <w:r w:rsidR="00577FDB">
              <w:rPr>
                <w:noProof/>
                <w:webHidden/>
              </w:rPr>
              <w:t>16</w:t>
            </w:r>
            <w:r>
              <w:rPr>
                <w:noProof/>
                <w:webHidden/>
              </w:rPr>
              <w:fldChar w:fldCharType="end"/>
            </w:r>
          </w:hyperlink>
        </w:p>
        <w:p w14:paraId="1E1BE21F" w14:textId="5A665B0E"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64" w:history="1">
            <w:r w:rsidRPr="003F5C2A">
              <w:rPr>
                <w:rStyle w:val="Hyperlink"/>
                <w:noProof/>
                <w:lang w:val="vi-VN"/>
              </w:rPr>
              <w:t>3.</w:t>
            </w:r>
            <w:r w:rsidRPr="003F5C2A">
              <w:rPr>
                <w:rStyle w:val="Hyperlink"/>
                <w:noProof/>
              </w:rPr>
              <w:t>4</w:t>
            </w:r>
            <w:r w:rsidRPr="003F5C2A">
              <w:rPr>
                <w:rStyle w:val="Hyperlink"/>
                <w:noProof/>
                <w:lang w:val="vi-VN"/>
              </w:rPr>
              <w:t xml:space="preserve">.4. Form </w:t>
            </w:r>
            <w:r w:rsidRPr="003F5C2A">
              <w:rPr>
                <w:rStyle w:val="Hyperlink"/>
                <w:noProof/>
              </w:rPr>
              <w:t>Thông tin tổ bộ môn</w:t>
            </w:r>
            <w:r>
              <w:rPr>
                <w:noProof/>
                <w:webHidden/>
              </w:rPr>
              <w:tab/>
            </w:r>
            <w:r>
              <w:rPr>
                <w:noProof/>
                <w:webHidden/>
              </w:rPr>
              <w:fldChar w:fldCharType="begin"/>
            </w:r>
            <w:r>
              <w:rPr>
                <w:noProof/>
                <w:webHidden/>
              </w:rPr>
              <w:instrText xml:space="preserve"> PAGEREF _Toc215054364 \h </w:instrText>
            </w:r>
            <w:r>
              <w:rPr>
                <w:noProof/>
                <w:webHidden/>
              </w:rPr>
            </w:r>
            <w:r>
              <w:rPr>
                <w:noProof/>
                <w:webHidden/>
              </w:rPr>
              <w:fldChar w:fldCharType="separate"/>
            </w:r>
            <w:r w:rsidR="00577FDB">
              <w:rPr>
                <w:noProof/>
                <w:webHidden/>
              </w:rPr>
              <w:t>18</w:t>
            </w:r>
            <w:r>
              <w:rPr>
                <w:noProof/>
                <w:webHidden/>
              </w:rPr>
              <w:fldChar w:fldCharType="end"/>
            </w:r>
          </w:hyperlink>
        </w:p>
        <w:p w14:paraId="2EBE70F1" w14:textId="1CBF9D1A"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65" w:history="1">
            <w:r w:rsidRPr="003F5C2A">
              <w:rPr>
                <w:rStyle w:val="Hyperlink"/>
                <w:noProof/>
                <w:lang w:val="vi-VN"/>
              </w:rPr>
              <w:t>3.</w:t>
            </w:r>
            <w:r w:rsidRPr="003F5C2A">
              <w:rPr>
                <w:rStyle w:val="Hyperlink"/>
                <w:noProof/>
              </w:rPr>
              <w:t>4</w:t>
            </w:r>
            <w:r w:rsidRPr="003F5C2A">
              <w:rPr>
                <w:rStyle w:val="Hyperlink"/>
                <w:noProof/>
                <w:lang w:val="vi-VN"/>
              </w:rPr>
              <w:t>5. Form Tìm kiếm</w:t>
            </w:r>
            <w:r>
              <w:rPr>
                <w:noProof/>
                <w:webHidden/>
              </w:rPr>
              <w:tab/>
            </w:r>
            <w:r>
              <w:rPr>
                <w:noProof/>
                <w:webHidden/>
              </w:rPr>
              <w:fldChar w:fldCharType="begin"/>
            </w:r>
            <w:r>
              <w:rPr>
                <w:noProof/>
                <w:webHidden/>
              </w:rPr>
              <w:instrText xml:space="preserve"> PAGEREF _Toc215054365 \h </w:instrText>
            </w:r>
            <w:r>
              <w:rPr>
                <w:noProof/>
                <w:webHidden/>
              </w:rPr>
            </w:r>
            <w:r>
              <w:rPr>
                <w:noProof/>
                <w:webHidden/>
              </w:rPr>
              <w:fldChar w:fldCharType="separate"/>
            </w:r>
            <w:r w:rsidR="00577FDB">
              <w:rPr>
                <w:noProof/>
                <w:webHidden/>
              </w:rPr>
              <w:t>20</w:t>
            </w:r>
            <w:r>
              <w:rPr>
                <w:noProof/>
                <w:webHidden/>
              </w:rPr>
              <w:fldChar w:fldCharType="end"/>
            </w:r>
          </w:hyperlink>
        </w:p>
        <w:p w14:paraId="5AFF916F" w14:textId="157B7161" w:rsidR="001B0655" w:rsidRDefault="001B0655">
          <w:pPr>
            <w:pStyle w:val="TOC3"/>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66" w:history="1">
            <w:r w:rsidRPr="003F5C2A">
              <w:rPr>
                <w:rStyle w:val="Hyperlink"/>
                <w:noProof/>
                <w:lang w:val="vi-VN"/>
              </w:rPr>
              <w:t>3.3.6. Form Lịch phân công</w:t>
            </w:r>
            <w:r>
              <w:rPr>
                <w:noProof/>
                <w:webHidden/>
              </w:rPr>
              <w:tab/>
            </w:r>
            <w:r>
              <w:rPr>
                <w:noProof/>
                <w:webHidden/>
              </w:rPr>
              <w:fldChar w:fldCharType="begin"/>
            </w:r>
            <w:r>
              <w:rPr>
                <w:noProof/>
                <w:webHidden/>
              </w:rPr>
              <w:instrText xml:space="preserve"> PAGEREF _Toc215054366 \h </w:instrText>
            </w:r>
            <w:r>
              <w:rPr>
                <w:noProof/>
                <w:webHidden/>
              </w:rPr>
            </w:r>
            <w:r>
              <w:rPr>
                <w:noProof/>
                <w:webHidden/>
              </w:rPr>
              <w:fldChar w:fldCharType="separate"/>
            </w:r>
            <w:r w:rsidR="00577FDB">
              <w:rPr>
                <w:noProof/>
                <w:webHidden/>
              </w:rPr>
              <w:t>24</w:t>
            </w:r>
            <w:r>
              <w:rPr>
                <w:noProof/>
                <w:webHidden/>
              </w:rPr>
              <w:fldChar w:fldCharType="end"/>
            </w:r>
          </w:hyperlink>
        </w:p>
        <w:p w14:paraId="197B3EE5" w14:textId="51671F75" w:rsidR="001B0655" w:rsidRDefault="001B0655">
          <w:pPr>
            <w:pStyle w:val="TOC1"/>
            <w:tabs>
              <w:tab w:val="right" w:leader="dot" w:pos="9062"/>
            </w:tabs>
            <w:rPr>
              <w:rFonts w:asciiTheme="minorHAnsi" w:eastAsiaTheme="minorEastAsia" w:hAnsiTheme="minorHAnsi" w:cstheme="minorBidi"/>
              <w:noProof/>
              <w:kern w:val="2"/>
              <w:sz w:val="24"/>
              <w:szCs w:val="24"/>
              <w:lang w:eastAsia="en-US"/>
              <w14:ligatures w14:val="standardContextual"/>
            </w:rPr>
          </w:pPr>
          <w:hyperlink w:anchor="_Toc215054367" w:history="1">
            <w:r w:rsidRPr="003F5C2A">
              <w:rPr>
                <w:rStyle w:val="Hyperlink"/>
                <w:noProof/>
                <w:lang w:eastAsia="vi-VN"/>
              </w:rPr>
              <w:t>4. TÀI LIỆU THAM KHẢO</w:t>
            </w:r>
            <w:r>
              <w:rPr>
                <w:noProof/>
                <w:webHidden/>
              </w:rPr>
              <w:tab/>
            </w:r>
            <w:r>
              <w:rPr>
                <w:noProof/>
                <w:webHidden/>
              </w:rPr>
              <w:fldChar w:fldCharType="begin"/>
            </w:r>
            <w:r>
              <w:rPr>
                <w:noProof/>
                <w:webHidden/>
              </w:rPr>
              <w:instrText xml:space="preserve"> PAGEREF _Toc215054367 \h </w:instrText>
            </w:r>
            <w:r>
              <w:rPr>
                <w:noProof/>
                <w:webHidden/>
              </w:rPr>
            </w:r>
            <w:r>
              <w:rPr>
                <w:noProof/>
                <w:webHidden/>
              </w:rPr>
              <w:fldChar w:fldCharType="separate"/>
            </w:r>
            <w:r w:rsidR="00577FDB">
              <w:rPr>
                <w:noProof/>
                <w:webHidden/>
              </w:rPr>
              <w:t>27</w:t>
            </w:r>
            <w:r>
              <w:rPr>
                <w:noProof/>
                <w:webHidden/>
              </w:rPr>
              <w:fldChar w:fldCharType="end"/>
            </w:r>
          </w:hyperlink>
        </w:p>
        <w:p w14:paraId="353253C4" w14:textId="6F1B358F" w:rsidR="001B0655" w:rsidRDefault="001B0655">
          <w:r>
            <w:rPr>
              <w:b/>
              <w:bCs/>
              <w:noProof/>
            </w:rPr>
            <w:lastRenderedPageBreak/>
            <w:fldChar w:fldCharType="end"/>
          </w:r>
        </w:p>
      </w:sdtContent>
    </w:sdt>
    <w:p w14:paraId="4A37503D" w14:textId="18C4ACB2" w:rsidR="1392B9CF" w:rsidRDefault="1392B9CF" w:rsidP="003F06C1">
      <w:pPr>
        <w:shd w:val="clear" w:color="auto" w:fill="FFFFFF" w:themeFill="background1"/>
        <w:spacing w:before="120"/>
        <w:jc w:val="both"/>
        <w:rPr>
          <w:sz w:val="26"/>
          <w:szCs w:val="26"/>
          <w:lang w:val="vi-VN" w:eastAsia="vi-VN"/>
        </w:rPr>
      </w:pPr>
    </w:p>
    <w:p w14:paraId="490DA9EA" w14:textId="7C41650B" w:rsidR="1392B9CF" w:rsidRDefault="1392B9CF" w:rsidP="1392B9CF">
      <w:pPr>
        <w:shd w:val="clear" w:color="auto" w:fill="FFFFFF" w:themeFill="background1"/>
        <w:spacing w:after="120"/>
        <w:jc w:val="both"/>
        <w:rPr>
          <w:sz w:val="26"/>
          <w:szCs w:val="26"/>
          <w:lang w:val="vi-VN" w:eastAsia="vi-VN"/>
        </w:rPr>
      </w:pPr>
    </w:p>
    <w:p w14:paraId="464E55B6" w14:textId="684D478B" w:rsidR="1392B9CF" w:rsidRDefault="1392B9CF" w:rsidP="1392B9CF">
      <w:pPr>
        <w:shd w:val="clear" w:color="auto" w:fill="FFFFFF" w:themeFill="background1"/>
        <w:spacing w:after="120"/>
        <w:jc w:val="both"/>
        <w:rPr>
          <w:sz w:val="26"/>
          <w:szCs w:val="26"/>
          <w:lang w:val="vi-VN" w:eastAsia="vi-VN"/>
        </w:rPr>
      </w:pPr>
    </w:p>
    <w:p w14:paraId="56693B5B" w14:textId="24702C58" w:rsidR="1392B9CF" w:rsidRDefault="1392B9CF" w:rsidP="1392B9CF">
      <w:pPr>
        <w:shd w:val="clear" w:color="auto" w:fill="FFFFFF" w:themeFill="background1"/>
        <w:spacing w:after="120"/>
        <w:jc w:val="both"/>
        <w:rPr>
          <w:sz w:val="26"/>
          <w:szCs w:val="26"/>
          <w:lang w:val="vi-VN" w:eastAsia="vi-VN"/>
        </w:rPr>
      </w:pPr>
    </w:p>
    <w:p w14:paraId="661FD241" w14:textId="32A2DB97" w:rsidR="1392B9CF" w:rsidRDefault="1392B9CF" w:rsidP="1392B9CF">
      <w:pPr>
        <w:shd w:val="clear" w:color="auto" w:fill="FFFFFF" w:themeFill="background1"/>
        <w:spacing w:after="120"/>
        <w:jc w:val="both"/>
        <w:rPr>
          <w:sz w:val="26"/>
          <w:szCs w:val="26"/>
          <w:lang w:val="vi-VN" w:eastAsia="vi-VN"/>
        </w:rPr>
      </w:pPr>
    </w:p>
    <w:p w14:paraId="471A52DF" w14:textId="5F6B7608" w:rsidR="1392B9CF" w:rsidRDefault="1392B9CF" w:rsidP="1392B9CF">
      <w:pPr>
        <w:shd w:val="clear" w:color="auto" w:fill="FFFFFF" w:themeFill="background1"/>
        <w:spacing w:after="120"/>
        <w:jc w:val="both"/>
        <w:rPr>
          <w:sz w:val="26"/>
          <w:szCs w:val="26"/>
          <w:lang w:val="vi-VN" w:eastAsia="vi-VN"/>
        </w:rPr>
      </w:pPr>
    </w:p>
    <w:p w14:paraId="79310FFA" w14:textId="2185C788" w:rsidR="1392B9CF" w:rsidRDefault="1392B9CF" w:rsidP="1392B9CF">
      <w:pPr>
        <w:shd w:val="clear" w:color="auto" w:fill="FFFFFF" w:themeFill="background1"/>
        <w:spacing w:after="120"/>
        <w:jc w:val="both"/>
        <w:rPr>
          <w:sz w:val="26"/>
          <w:szCs w:val="26"/>
          <w:lang w:val="vi-VN" w:eastAsia="vi-VN"/>
        </w:rPr>
      </w:pPr>
    </w:p>
    <w:p w14:paraId="12DCE63F" w14:textId="04EC4FE2" w:rsidR="1392B9CF" w:rsidRDefault="1392B9CF" w:rsidP="1392B9CF">
      <w:pPr>
        <w:shd w:val="clear" w:color="auto" w:fill="FFFFFF" w:themeFill="background1"/>
        <w:spacing w:after="120"/>
        <w:jc w:val="both"/>
        <w:rPr>
          <w:sz w:val="26"/>
          <w:szCs w:val="26"/>
          <w:lang w:val="vi-VN" w:eastAsia="vi-VN"/>
        </w:rPr>
      </w:pPr>
    </w:p>
    <w:p w14:paraId="6AD8997A" w14:textId="25B6B1E2" w:rsidR="1392B9CF" w:rsidRDefault="1392B9CF" w:rsidP="1392B9CF">
      <w:pPr>
        <w:shd w:val="clear" w:color="auto" w:fill="FFFFFF" w:themeFill="background1"/>
        <w:spacing w:after="120"/>
        <w:jc w:val="both"/>
        <w:rPr>
          <w:sz w:val="26"/>
          <w:szCs w:val="26"/>
          <w:lang w:val="vi-VN" w:eastAsia="vi-VN"/>
        </w:rPr>
      </w:pPr>
    </w:p>
    <w:p w14:paraId="59B0E85A" w14:textId="515951C1" w:rsidR="1392B9CF" w:rsidRDefault="1392B9CF" w:rsidP="1392B9CF">
      <w:pPr>
        <w:shd w:val="clear" w:color="auto" w:fill="FFFFFF" w:themeFill="background1"/>
        <w:spacing w:after="120"/>
        <w:jc w:val="both"/>
        <w:rPr>
          <w:sz w:val="26"/>
          <w:szCs w:val="26"/>
          <w:lang w:val="vi-VN" w:eastAsia="vi-VN"/>
        </w:rPr>
      </w:pPr>
    </w:p>
    <w:p w14:paraId="72B8D060" w14:textId="32F662BE" w:rsidR="1392B9CF" w:rsidRDefault="1392B9CF" w:rsidP="1392B9CF">
      <w:pPr>
        <w:shd w:val="clear" w:color="auto" w:fill="FFFFFF" w:themeFill="background1"/>
        <w:spacing w:after="120"/>
        <w:jc w:val="both"/>
        <w:rPr>
          <w:sz w:val="26"/>
          <w:szCs w:val="26"/>
          <w:lang w:val="vi-VN" w:eastAsia="vi-VN"/>
        </w:rPr>
      </w:pPr>
    </w:p>
    <w:p w14:paraId="25464AD4" w14:textId="01789A20" w:rsidR="1392B9CF" w:rsidRDefault="1392B9CF" w:rsidP="1392B9CF">
      <w:pPr>
        <w:shd w:val="clear" w:color="auto" w:fill="FFFFFF" w:themeFill="background1"/>
        <w:spacing w:after="120"/>
        <w:jc w:val="both"/>
        <w:rPr>
          <w:sz w:val="26"/>
          <w:szCs w:val="26"/>
          <w:lang w:val="vi-VN" w:eastAsia="vi-VN"/>
        </w:rPr>
      </w:pPr>
    </w:p>
    <w:p w14:paraId="010F0D78" w14:textId="14F806C7" w:rsidR="1392B9CF" w:rsidRPr="00F13ED3" w:rsidRDefault="1392B9CF" w:rsidP="1392B9CF">
      <w:pPr>
        <w:shd w:val="clear" w:color="auto" w:fill="FFFFFF" w:themeFill="background1"/>
        <w:spacing w:after="120"/>
        <w:jc w:val="both"/>
        <w:rPr>
          <w:sz w:val="26"/>
          <w:szCs w:val="26"/>
          <w:lang w:eastAsia="vi-VN"/>
        </w:rPr>
      </w:pPr>
    </w:p>
    <w:p w14:paraId="69854500" w14:textId="181592AD" w:rsidR="1392B9CF" w:rsidRDefault="1392B9CF" w:rsidP="1392B9CF">
      <w:pPr>
        <w:shd w:val="clear" w:color="auto" w:fill="FFFFFF" w:themeFill="background1"/>
        <w:spacing w:after="120"/>
        <w:jc w:val="both"/>
        <w:rPr>
          <w:sz w:val="26"/>
          <w:szCs w:val="26"/>
          <w:lang w:val="vi-VN" w:eastAsia="vi-VN"/>
        </w:rPr>
      </w:pPr>
    </w:p>
    <w:p w14:paraId="6C93EDFA" w14:textId="5066CB82" w:rsidR="1392B9CF" w:rsidRDefault="1392B9CF" w:rsidP="1392B9CF">
      <w:pPr>
        <w:shd w:val="clear" w:color="auto" w:fill="FFFFFF" w:themeFill="background1"/>
        <w:spacing w:after="120"/>
        <w:jc w:val="both"/>
        <w:rPr>
          <w:sz w:val="26"/>
          <w:szCs w:val="26"/>
          <w:lang w:val="vi-VN" w:eastAsia="vi-VN"/>
        </w:rPr>
      </w:pPr>
    </w:p>
    <w:p w14:paraId="686542BA" w14:textId="4FB20335" w:rsidR="1392B9CF" w:rsidRDefault="1392B9CF" w:rsidP="1392B9CF">
      <w:pPr>
        <w:shd w:val="clear" w:color="auto" w:fill="FFFFFF" w:themeFill="background1"/>
        <w:spacing w:after="120"/>
        <w:jc w:val="both"/>
        <w:rPr>
          <w:sz w:val="26"/>
          <w:szCs w:val="26"/>
          <w:lang w:val="vi-VN" w:eastAsia="vi-VN"/>
        </w:rPr>
      </w:pPr>
    </w:p>
    <w:p w14:paraId="16FFB391" w14:textId="7308153B" w:rsidR="1392B9CF" w:rsidRDefault="1392B9CF" w:rsidP="1392B9CF">
      <w:pPr>
        <w:shd w:val="clear" w:color="auto" w:fill="FFFFFF" w:themeFill="background1"/>
        <w:spacing w:after="120"/>
        <w:jc w:val="both"/>
        <w:rPr>
          <w:sz w:val="26"/>
          <w:szCs w:val="26"/>
          <w:lang w:val="vi-VN" w:eastAsia="vi-VN"/>
        </w:rPr>
      </w:pPr>
    </w:p>
    <w:p w14:paraId="2E7BE7CB" w14:textId="20027B1B" w:rsidR="1392B9CF" w:rsidRDefault="1392B9CF" w:rsidP="1392B9CF">
      <w:pPr>
        <w:shd w:val="clear" w:color="auto" w:fill="FFFFFF" w:themeFill="background1"/>
        <w:spacing w:after="120"/>
        <w:jc w:val="both"/>
        <w:rPr>
          <w:sz w:val="26"/>
          <w:szCs w:val="26"/>
          <w:lang w:val="vi-VN" w:eastAsia="vi-VN"/>
        </w:rPr>
      </w:pPr>
    </w:p>
    <w:p w14:paraId="4D47D995" w14:textId="281AAF93" w:rsidR="1392B9CF" w:rsidRDefault="1392B9CF" w:rsidP="1392B9CF">
      <w:pPr>
        <w:shd w:val="clear" w:color="auto" w:fill="FFFFFF" w:themeFill="background1"/>
        <w:spacing w:after="120"/>
        <w:jc w:val="both"/>
        <w:rPr>
          <w:sz w:val="26"/>
          <w:szCs w:val="26"/>
          <w:lang w:val="vi-VN" w:eastAsia="vi-VN"/>
        </w:rPr>
      </w:pPr>
    </w:p>
    <w:p w14:paraId="0F555D87" w14:textId="68DD81BA" w:rsidR="1392B9CF" w:rsidRDefault="1392B9CF" w:rsidP="1392B9CF">
      <w:pPr>
        <w:shd w:val="clear" w:color="auto" w:fill="FFFFFF" w:themeFill="background1"/>
        <w:spacing w:after="120"/>
        <w:jc w:val="both"/>
        <w:rPr>
          <w:sz w:val="26"/>
          <w:szCs w:val="26"/>
          <w:lang w:val="vi-VN" w:eastAsia="vi-VN"/>
        </w:rPr>
      </w:pPr>
    </w:p>
    <w:p w14:paraId="144A5D23" w14:textId="2069AED1" w:rsidR="00253867" w:rsidRDefault="00253867"/>
    <w:p w14:paraId="738610EB" w14:textId="77777777" w:rsidR="00253867" w:rsidRDefault="00253867"/>
    <w:p w14:paraId="637805D2" w14:textId="77777777" w:rsidR="00190F2F" w:rsidRPr="00BD6293" w:rsidRDefault="00190F2F" w:rsidP="006D6521">
      <w:pPr>
        <w:shd w:val="clear" w:color="auto" w:fill="FFFFFF"/>
        <w:spacing w:after="120"/>
        <w:jc w:val="both"/>
        <w:rPr>
          <w:spacing w:val="3"/>
          <w:sz w:val="26"/>
          <w:szCs w:val="26"/>
          <w:lang w:val="vi-VN" w:eastAsia="vi-VN"/>
        </w:rPr>
      </w:pPr>
    </w:p>
    <w:p w14:paraId="463F29E8" w14:textId="77777777" w:rsidR="00190F2F" w:rsidRPr="00BD6293" w:rsidRDefault="00190F2F" w:rsidP="006D6521">
      <w:pPr>
        <w:shd w:val="clear" w:color="auto" w:fill="FFFFFF"/>
        <w:spacing w:after="120"/>
        <w:jc w:val="both"/>
        <w:rPr>
          <w:spacing w:val="3"/>
          <w:sz w:val="26"/>
          <w:szCs w:val="26"/>
          <w:lang w:val="vi-VN" w:eastAsia="vi-VN"/>
        </w:rPr>
      </w:pPr>
    </w:p>
    <w:p w14:paraId="3B7B4B86" w14:textId="77777777" w:rsidR="00190F2F" w:rsidRPr="00BD6293" w:rsidRDefault="00190F2F" w:rsidP="006D6521">
      <w:pPr>
        <w:shd w:val="clear" w:color="auto" w:fill="FFFFFF"/>
        <w:spacing w:after="120"/>
        <w:jc w:val="both"/>
        <w:rPr>
          <w:spacing w:val="3"/>
          <w:sz w:val="26"/>
          <w:szCs w:val="26"/>
          <w:lang w:val="vi-VN" w:eastAsia="vi-VN"/>
        </w:rPr>
      </w:pPr>
    </w:p>
    <w:p w14:paraId="3A0FF5F2" w14:textId="77777777" w:rsidR="00190F2F" w:rsidRPr="00BD6293" w:rsidRDefault="00190F2F" w:rsidP="006D6521">
      <w:pPr>
        <w:shd w:val="clear" w:color="auto" w:fill="FFFFFF"/>
        <w:spacing w:after="120"/>
        <w:jc w:val="both"/>
        <w:rPr>
          <w:spacing w:val="3"/>
          <w:sz w:val="26"/>
          <w:szCs w:val="26"/>
          <w:lang w:val="vi-VN" w:eastAsia="vi-VN"/>
        </w:rPr>
      </w:pPr>
    </w:p>
    <w:p w14:paraId="5630AD66" w14:textId="77777777" w:rsidR="00190F2F" w:rsidRPr="00BD6293" w:rsidRDefault="00190F2F" w:rsidP="006D6521">
      <w:pPr>
        <w:shd w:val="clear" w:color="auto" w:fill="FFFFFF"/>
        <w:spacing w:after="120"/>
        <w:jc w:val="both"/>
        <w:rPr>
          <w:spacing w:val="3"/>
          <w:sz w:val="26"/>
          <w:szCs w:val="26"/>
          <w:lang w:val="vi-VN" w:eastAsia="vi-VN"/>
        </w:rPr>
      </w:pPr>
    </w:p>
    <w:p w14:paraId="61829076" w14:textId="77777777" w:rsidR="00190F2F" w:rsidRPr="00BD6293" w:rsidRDefault="00190F2F" w:rsidP="006D6521">
      <w:pPr>
        <w:shd w:val="clear" w:color="auto" w:fill="FFFFFF"/>
        <w:spacing w:after="120"/>
        <w:jc w:val="both"/>
        <w:rPr>
          <w:spacing w:val="3"/>
          <w:sz w:val="26"/>
          <w:szCs w:val="26"/>
          <w:lang w:val="vi-VN" w:eastAsia="vi-VN"/>
        </w:rPr>
      </w:pPr>
    </w:p>
    <w:p w14:paraId="2BA226A1" w14:textId="77777777" w:rsidR="00190F2F" w:rsidRPr="00BD6293" w:rsidRDefault="00190F2F" w:rsidP="006D6521">
      <w:pPr>
        <w:shd w:val="clear" w:color="auto" w:fill="FFFFFF"/>
        <w:spacing w:after="120"/>
        <w:jc w:val="both"/>
        <w:rPr>
          <w:spacing w:val="3"/>
          <w:sz w:val="26"/>
          <w:szCs w:val="26"/>
          <w:lang w:val="vi-VN" w:eastAsia="vi-VN"/>
        </w:rPr>
      </w:pPr>
    </w:p>
    <w:p w14:paraId="17AD93B2" w14:textId="77777777" w:rsidR="00253867" w:rsidRPr="00D93E53" w:rsidRDefault="00253867">
      <w:pPr>
        <w:rPr>
          <w:lang w:val="vi-VN"/>
        </w:rPr>
      </w:pPr>
    </w:p>
    <w:sectPr w:rsidR="00253867" w:rsidRPr="00D93E53" w:rsidSect="001413A4">
      <w:headerReference w:type="even" r:id="rId32"/>
      <w:headerReference w:type="default" r:id="rId33"/>
      <w:footerReference w:type="even" r:id="rId34"/>
      <w:footerReference w:type="default" r:id="rId35"/>
      <w:headerReference w:type="first" r:id="rId36"/>
      <w:footerReference w:type="first" r:id="rId37"/>
      <w:pgSz w:w="11907" w:h="16840" w:code="9"/>
      <w:pgMar w:top="1418" w:right="1134" w:bottom="1418" w:left="1701" w:header="720" w:footer="720" w:gutter="0"/>
      <w:pgBorders w:display="firstPage" w:offsetFrom="page">
        <w:top w:val="flowersTiny" w:sz="14" w:space="24" w:color="auto"/>
        <w:left w:val="flowersTiny" w:sz="14" w:space="24" w:color="auto"/>
        <w:bottom w:val="flowersTiny" w:sz="14" w:space="24" w:color="auto"/>
        <w:right w:val="flowersTiny" w:sz="1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603F7" w14:textId="77777777" w:rsidR="001B3F1A" w:rsidRDefault="001B3F1A">
      <w:r>
        <w:separator/>
      </w:r>
    </w:p>
  </w:endnote>
  <w:endnote w:type="continuationSeparator" w:id="0">
    <w:p w14:paraId="39DF6DA9" w14:textId="77777777" w:rsidR="001B3F1A" w:rsidRDefault="001B3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FEF7D" w14:textId="77777777" w:rsidR="00550BF7" w:rsidRDefault="00550B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2F1B3" w14:textId="77777777" w:rsidR="00E12419" w:rsidRDefault="00E12419" w:rsidP="00550BF7">
    <w:pPr>
      <w:pStyle w:val="Footer"/>
      <w:jc w:val="center"/>
      <w:rPr>
        <w:b/>
      </w:rPr>
    </w:pPr>
  </w:p>
  <w:p w14:paraId="4559B97D" w14:textId="77777777" w:rsidR="003F72A7" w:rsidRPr="003F72A7" w:rsidRDefault="003F72A7" w:rsidP="00550BF7">
    <w:pPr>
      <w:pStyle w:val="Footer"/>
      <w:jc w:val="center"/>
      <w:rPr>
        <w:b/>
      </w:rPr>
    </w:pPr>
    <w:r w:rsidRPr="003F72A7">
      <w:rPr>
        <w:b/>
      </w:rPr>
      <w:fldChar w:fldCharType="begin"/>
    </w:r>
    <w:r w:rsidRPr="003F72A7">
      <w:rPr>
        <w:b/>
      </w:rPr>
      <w:instrText xml:space="preserve"> PAGE   \* MERGEFORMAT </w:instrText>
    </w:r>
    <w:r w:rsidRPr="003F72A7">
      <w:rPr>
        <w:b/>
      </w:rPr>
      <w:fldChar w:fldCharType="separate"/>
    </w:r>
    <w:r w:rsidR="00D93E53">
      <w:rPr>
        <w:b/>
        <w:noProof/>
      </w:rPr>
      <w:t>13</w:t>
    </w:r>
    <w:r w:rsidRPr="003F72A7">
      <w:rPr>
        <w:b/>
        <w:noProof/>
      </w:rPr>
      <w:fldChar w:fldCharType="end"/>
    </w:r>
  </w:p>
  <w:p w14:paraId="02F2C34E" w14:textId="77777777" w:rsidR="003F72A7" w:rsidRDefault="003F72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D245A" w14:textId="77777777" w:rsidR="00550BF7" w:rsidRDefault="00550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A7734" w14:textId="77777777" w:rsidR="001B3F1A" w:rsidRDefault="001B3F1A">
      <w:r>
        <w:separator/>
      </w:r>
    </w:p>
  </w:footnote>
  <w:footnote w:type="continuationSeparator" w:id="0">
    <w:p w14:paraId="007A36BF" w14:textId="77777777" w:rsidR="001B3F1A" w:rsidRDefault="001B3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0D3C" w14:textId="77777777" w:rsidR="00550BF7" w:rsidRDefault="00550B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DBDC" w14:textId="77777777" w:rsidR="00550BF7" w:rsidRDefault="00550B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B5B7" w14:textId="77777777" w:rsidR="00550BF7" w:rsidRDefault="00550B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tabs>
          <w:tab w:val="num" w:pos="360"/>
        </w:tabs>
        <w:ind w:left="360" w:hanging="360"/>
      </w:pPr>
    </w:lvl>
    <w:lvl w:ilvl="1">
      <w:start w:val="1"/>
      <w:numFmt w:val="bullet"/>
      <w:lvlText w:val=""/>
      <w:lvlJc w:val="left"/>
      <w:pPr>
        <w:tabs>
          <w:tab w:val="num" w:pos="397"/>
        </w:tabs>
        <w:ind w:left="397" w:hanging="397"/>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3"/>
    <w:multiLevelType w:val="multilevel"/>
    <w:tmpl w:val="00000003"/>
    <w:lvl w:ilvl="0">
      <w:start w:val="1"/>
      <w:numFmt w:val="bullet"/>
      <w:lvlText w:val=""/>
      <w:lvlJc w:val="left"/>
      <w:pPr>
        <w:tabs>
          <w:tab w:val="num" w:pos="510"/>
        </w:tabs>
        <w:ind w:left="510" w:hanging="453"/>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04"/>
    <w:multiLevelType w:val="multilevel"/>
    <w:tmpl w:val="00000004"/>
    <w:lvl w:ilvl="0">
      <w:start w:val="1"/>
      <w:numFmt w:val="bullet"/>
      <w:lvlText w:val="-"/>
      <w:lvlJc w:val="left"/>
      <w:pPr>
        <w:tabs>
          <w:tab w:val="num" w:pos="1080"/>
        </w:tabs>
        <w:ind w:left="1080" w:hanging="360"/>
      </w:pPr>
      <w:rPr>
        <w:rFonts w:ascii="Courier New" w:hAnsi="Courier New"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000008"/>
    <w:multiLevelType w:val="multilevel"/>
    <w:tmpl w:val="00000008"/>
    <w:lvl w:ilvl="0">
      <w:start w:val="1"/>
      <w:numFmt w:val="decimal"/>
      <w:lvlText w:val="%1."/>
      <w:lvlJc w:val="left"/>
      <w:pPr>
        <w:tabs>
          <w:tab w:val="num" w:pos="720"/>
        </w:tabs>
        <w:ind w:left="720" w:hanging="360"/>
      </w:pPr>
      <w:rPr>
        <w:rFonts w:hint="default"/>
        <w:b/>
        <w:i w:val="0"/>
      </w:rPr>
    </w:lvl>
    <w:lvl w:ilvl="1">
      <w:start w:val="17"/>
      <w:numFmt w:val="bullet"/>
      <w:lvlText w:val="-"/>
      <w:lvlJc w:val="left"/>
      <w:pPr>
        <w:tabs>
          <w:tab w:val="num" w:pos="1440"/>
        </w:tabs>
        <w:ind w:left="1440" w:hanging="360"/>
      </w:pPr>
      <w:rPr>
        <w:rFonts w:ascii="Arial" w:eastAsia="Times New Roman" w:hAnsi="Arial" w:hint="default"/>
        <w:b/>
        <w:i w:val="0"/>
      </w:rPr>
    </w:lvl>
    <w:lvl w:ilvl="2">
      <w:start w:val="1"/>
      <w:numFmt w:val="bullet"/>
      <w:lvlText w:val=""/>
      <w:lvlJc w:val="left"/>
      <w:pPr>
        <w:tabs>
          <w:tab w:val="num" w:pos="2160"/>
        </w:tabs>
        <w:ind w:left="2140" w:hanging="34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00000B"/>
    <w:multiLevelType w:val="multilevel"/>
    <w:tmpl w:val="0000000B"/>
    <w:lvl w:ilvl="0">
      <w:start w:val="1"/>
      <w:numFmt w:val="decimal"/>
      <w:lvlText w:val="%1."/>
      <w:lvlJc w:val="left"/>
      <w:pPr>
        <w:tabs>
          <w:tab w:val="num" w:pos="360"/>
        </w:tabs>
        <w:ind w:left="360" w:hanging="360"/>
      </w:pPr>
    </w:lvl>
    <w:lvl w:ilvl="1">
      <w:start w:val="1"/>
      <w:numFmt w:val="bullet"/>
      <w:lvlText w:val=""/>
      <w:lvlJc w:val="left"/>
      <w:pPr>
        <w:tabs>
          <w:tab w:val="num" w:pos="510"/>
        </w:tabs>
        <w:ind w:left="510" w:hanging="453"/>
      </w:pPr>
      <w:rPr>
        <w:rFonts w:ascii="Symbol" w:hAnsi="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0000000D"/>
    <w:multiLevelType w:val="multilevel"/>
    <w:tmpl w:val="0000000D"/>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0000000E"/>
    <w:multiLevelType w:val="multilevel"/>
    <w:tmpl w:val="0000000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320"/>
        </w:tabs>
        <w:ind w:left="1320" w:hanging="360"/>
      </w:pPr>
      <w:rPr>
        <w:rFonts w:ascii="Times New Roman" w:eastAsia="Times New Roman" w:hAnsi="Times New Roman"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0000000F"/>
    <w:multiLevelType w:val="multilevel"/>
    <w:tmpl w:val="0000000F"/>
    <w:lvl w:ilvl="0">
      <w:start w:val="1"/>
      <w:numFmt w:val="decimal"/>
      <w:lvlText w:val="%1."/>
      <w:lvlJc w:val="left"/>
      <w:pPr>
        <w:tabs>
          <w:tab w:val="num" w:pos="360"/>
        </w:tabs>
        <w:ind w:left="360" w:hanging="360"/>
      </w:pPr>
    </w:lvl>
    <w:lvl w:ilvl="1">
      <w:start w:val="1"/>
      <w:numFmt w:val="bullet"/>
      <w:lvlText w:val=""/>
      <w:lvlJc w:val="left"/>
      <w:pPr>
        <w:tabs>
          <w:tab w:val="num" w:pos="1440"/>
        </w:tabs>
        <w:ind w:left="1420" w:hanging="34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00000010"/>
    <w:multiLevelType w:val="multilevel"/>
    <w:tmpl w:val="000000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00000011"/>
    <w:multiLevelType w:val="multilevel"/>
    <w:tmpl w:val="00000011"/>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0000012"/>
    <w:multiLevelType w:val="multilevel"/>
    <w:tmpl w:val="00000012"/>
    <w:lvl w:ilvl="0">
      <w:start w:val="1"/>
      <w:numFmt w:val="decimal"/>
      <w:lvlText w:val="%1."/>
      <w:lvlJc w:val="left"/>
      <w:pPr>
        <w:tabs>
          <w:tab w:val="num" w:pos="360"/>
        </w:tabs>
        <w:ind w:left="360" w:hanging="360"/>
      </w:pPr>
    </w:lvl>
    <w:lvl w:ilvl="1">
      <w:start w:val="1"/>
      <w:numFmt w:val="bullet"/>
      <w:lvlText w:val=""/>
      <w:lvlJc w:val="left"/>
      <w:pPr>
        <w:tabs>
          <w:tab w:val="num" w:pos="1080"/>
        </w:tabs>
        <w:ind w:left="1060" w:hanging="340"/>
      </w:pPr>
      <w:rPr>
        <w:rFonts w:ascii="Symbol" w:hAnsi="Symbol"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2" w15:restartNumberingAfterBreak="0">
    <w:nsid w:val="00000015"/>
    <w:multiLevelType w:val="multilevel"/>
    <w:tmpl w:val="00000015"/>
    <w:lvl w:ilvl="0">
      <w:start w:val="17"/>
      <w:numFmt w:val="bullet"/>
      <w:lvlText w:val="-"/>
      <w:lvlJc w:val="left"/>
      <w:pPr>
        <w:tabs>
          <w:tab w:val="num" w:pos="1080"/>
        </w:tabs>
        <w:ind w:left="1080" w:hanging="360"/>
      </w:pPr>
      <w:rPr>
        <w:rFonts w:ascii="Arial" w:eastAsia="Times New Roman" w:hAnsi="Aria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00000016"/>
    <w:multiLevelType w:val="multilevel"/>
    <w:tmpl w:val="00000016"/>
    <w:lvl w:ilvl="0">
      <w:start w:val="1"/>
      <w:numFmt w:val="decimal"/>
      <w:lvlText w:val="%1."/>
      <w:lvlJc w:val="left"/>
      <w:pPr>
        <w:tabs>
          <w:tab w:val="num" w:pos="720"/>
        </w:tabs>
        <w:ind w:left="720" w:hanging="360"/>
      </w:pPr>
      <w:rPr>
        <w:rFonts w:hint="default"/>
        <w:b/>
        <w:i w:val="0"/>
      </w:rPr>
    </w:lvl>
    <w:lvl w:ilvl="1">
      <w:start w:val="17"/>
      <w:numFmt w:val="bullet"/>
      <w:lvlText w:val="-"/>
      <w:lvlJc w:val="left"/>
      <w:pPr>
        <w:tabs>
          <w:tab w:val="num" w:pos="1440"/>
        </w:tabs>
        <w:ind w:left="1440" w:hanging="360"/>
      </w:pPr>
      <w:rPr>
        <w:rFonts w:ascii="Arial" w:eastAsia="Times New Roman" w:hAnsi="Arial" w:hint="default"/>
        <w:b/>
        <w:i w:val="0"/>
      </w:rPr>
    </w:lvl>
    <w:lvl w:ilvl="2">
      <w:start w:val="1"/>
      <w:numFmt w:val="decimal"/>
      <w:lvlText w:val="%3."/>
      <w:lvlJc w:val="left"/>
      <w:pPr>
        <w:tabs>
          <w:tab w:val="num" w:pos="2160"/>
        </w:tabs>
        <w:ind w:left="2160" w:hanging="360"/>
      </w:pPr>
      <w:rPr>
        <w:rFonts w:hint="default"/>
        <w:b w:val="0"/>
        <w:i w:val="0"/>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0000018"/>
    <w:multiLevelType w:val="multilevel"/>
    <w:tmpl w:val="00000018"/>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5" w15:restartNumberingAfterBreak="0">
    <w:nsid w:val="00000019"/>
    <w:multiLevelType w:val="multilevel"/>
    <w:tmpl w:val="00000019"/>
    <w:lvl w:ilvl="0">
      <w:numFmt w:val="bullet"/>
      <w:lvlText w:val="-"/>
      <w:lvlJc w:val="left"/>
      <w:pPr>
        <w:tabs>
          <w:tab w:val="num" w:pos="720"/>
        </w:tabs>
        <w:ind w:left="720" w:hanging="360"/>
      </w:pPr>
      <w:rPr>
        <w:rFonts w:ascii="Arial" w:eastAsia="Times New Roman" w:hAnsi="Aria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C607C06"/>
    <w:multiLevelType w:val="hybridMultilevel"/>
    <w:tmpl w:val="A4CCC7F8"/>
    <w:lvl w:ilvl="0" w:tplc="BC801F8C">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14D777B"/>
    <w:multiLevelType w:val="hybridMultilevel"/>
    <w:tmpl w:val="973A01A2"/>
    <w:lvl w:ilvl="0" w:tplc="04090013">
      <w:start w:val="1"/>
      <w:numFmt w:val="upperRoman"/>
      <w:lvlText w:val="%1."/>
      <w:lvlJc w:val="right"/>
      <w:pPr>
        <w:tabs>
          <w:tab w:val="num" w:pos="540"/>
        </w:tabs>
        <w:ind w:left="540" w:hanging="180"/>
      </w:pPr>
      <w:rPr>
        <w:rFonts w:hint="default"/>
      </w:rPr>
    </w:lvl>
    <w:lvl w:ilvl="1" w:tplc="C1E02D88">
      <w:start w:val="1"/>
      <w:numFmt w:val="bullet"/>
      <w:lvlText w:val="-"/>
      <w:lvlJc w:val="left"/>
      <w:pPr>
        <w:tabs>
          <w:tab w:val="num" w:pos="1320"/>
        </w:tabs>
        <w:ind w:left="132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3D31226"/>
    <w:multiLevelType w:val="hybridMultilevel"/>
    <w:tmpl w:val="BE64AF0A"/>
    <w:lvl w:ilvl="0" w:tplc="814805E8">
      <w:start w:val="1"/>
      <w:numFmt w:val="bullet"/>
      <w:lvlText w:val=""/>
      <w:lvlJc w:val="left"/>
      <w:pPr>
        <w:ind w:left="1080" w:hanging="360"/>
      </w:pPr>
      <w:rPr>
        <w:rFonts w:ascii="Symbol" w:hAnsi="Symbol" w:hint="default"/>
      </w:rPr>
    </w:lvl>
    <w:lvl w:ilvl="1" w:tplc="0A3C16C0">
      <w:start w:val="1"/>
      <w:numFmt w:val="bullet"/>
      <w:lvlText w:val="o"/>
      <w:lvlJc w:val="left"/>
      <w:pPr>
        <w:ind w:left="1800" w:hanging="360"/>
      </w:pPr>
      <w:rPr>
        <w:rFonts w:ascii="Courier New" w:hAnsi="Courier New" w:hint="default"/>
      </w:rPr>
    </w:lvl>
    <w:lvl w:ilvl="2" w:tplc="051A2334">
      <w:start w:val="1"/>
      <w:numFmt w:val="bullet"/>
      <w:lvlText w:val=""/>
      <w:lvlJc w:val="left"/>
      <w:pPr>
        <w:ind w:left="2520" w:hanging="360"/>
      </w:pPr>
      <w:rPr>
        <w:rFonts w:ascii="Wingdings" w:hAnsi="Wingdings" w:hint="default"/>
      </w:rPr>
    </w:lvl>
    <w:lvl w:ilvl="3" w:tplc="E54C4FB2">
      <w:start w:val="1"/>
      <w:numFmt w:val="bullet"/>
      <w:lvlText w:val=""/>
      <w:lvlJc w:val="left"/>
      <w:pPr>
        <w:ind w:left="3240" w:hanging="360"/>
      </w:pPr>
      <w:rPr>
        <w:rFonts w:ascii="Symbol" w:hAnsi="Symbol" w:hint="default"/>
      </w:rPr>
    </w:lvl>
    <w:lvl w:ilvl="4" w:tplc="F04658CA">
      <w:start w:val="1"/>
      <w:numFmt w:val="bullet"/>
      <w:lvlText w:val="o"/>
      <w:lvlJc w:val="left"/>
      <w:pPr>
        <w:ind w:left="3960" w:hanging="360"/>
      </w:pPr>
      <w:rPr>
        <w:rFonts w:ascii="Courier New" w:hAnsi="Courier New" w:hint="default"/>
      </w:rPr>
    </w:lvl>
    <w:lvl w:ilvl="5" w:tplc="9F28478C">
      <w:start w:val="1"/>
      <w:numFmt w:val="bullet"/>
      <w:lvlText w:val=""/>
      <w:lvlJc w:val="left"/>
      <w:pPr>
        <w:ind w:left="4680" w:hanging="360"/>
      </w:pPr>
      <w:rPr>
        <w:rFonts w:ascii="Wingdings" w:hAnsi="Wingdings" w:hint="default"/>
      </w:rPr>
    </w:lvl>
    <w:lvl w:ilvl="6" w:tplc="226CCC1C">
      <w:start w:val="1"/>
      <w:numFmt w:val="bullet"/>
      <w:lvlText w:val=""/>
      <w:lvlJc w:val="left"/>
      <w:pPr>
        <w:ind w:left="5400" w:hanging="360"/>
      </w:pPr>
      <w:rPr>
        <w:rFonts w:ascii="Symbol" w:hAnsi="Symbol" w:hint="default"/>
      </w:rPr>
    </w:lvl>
    <w:lvl w:ilvl="7" w:tplc="D10669DC">
      <w:start w:val="1"/>
      <w:numFmt w:val="bullet"/>
      <w:lvlText w:val="o"/>
      <w:lvlJc w:val="left"/>
      <w:pPr>
        <w:ind w:left="6120" w:hanging="360"/>
      </w:pPr>
      <w:rPr>
        <w:rFonts w:ascii="Courier New" w:hAnsi="Courier New" w:hint="default"/>
      </w:rPr>
    </w:lvl>
    <w:lvl w:ilvl="8" w:tplc="8D80D0DC">
      <w:start w:val="1"/>
      <w:numFmt w:val="bullet"/>
      <w:lvlText w:val=""/>
      <w:lvlJc w:val="left"/>
      <w:pPr>
        <w:ind w:left="6840" w:hanging="360"/>
      </w:pPr>
      <w:rPr>
        <w:rFonts w:ascii="Wingdings" w:hAnsi="Wingdings" w:hint="default"/>
      </w:rPr>
    </w:lvl>
  </w:abstractNum>
  <w:abstractNum w:abstractNumId="19" w15:restartNumberingAfterBreak="0">
    <w:nsid w:val="143B3DC3"/>
    <w:multiLevelType w:val="multilevel"/>
    <w:tmpl w:val="D5B2C48E"/>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6734D6"/>
    <w:multiLevelType w:val="hybridMultilevel"/>
    <w:tmpl w:val="499AF4B0"/>
    <w:lvl w:ilvl="0" w:tplc="69A6652C">
      <w:start w:val="1"/>
      <w:numFmt w:val="bullet"/>
      <w:lvlText w:val="-"/>
      <w:lvlJc w:val="left"/>
      <w:pPr>
        <w:tabs>
          <w:tab w:val="num" w:pos="1680"/>
        </w:tabs>
        <w:ind w:left="1680" w:hanging="360"/>
      </w:pPr>
      <w:rPr>
        <w:rFonts w:ascii="Courier New" w:hAnsi="Courier New" w:hint="default"/>
      </w:rPr>
    </w:lvl>
    <w:lvl w:ilvl="1" w:tplc="04090003" w:tentative="1">
      <w:start w:val="1"/>
      <w:numFmt w:val="bullet"/>
      <w:lvlText w:val="o"/>
      <w:lvlJc w:val="left"/>
      <w:pPr>
        <w:tabs>
          <w:tab w:val="num" w:pos="2400"/>
        </w:tabs>
        <w:ind w:left="2400" w:hanging="360"/>
      </w:pPr>
      <w:rPr>
        <w:rFonts w:ascii="Courier New" w:hAnsi="Courier New" w:cs="Courier New" w:hint="default"/>
      </w:rPr>
    </w:lvl>
    <w:lvl w:ilvl="2" w:tplc="04090005" w:tentative="1">
      <w:start w:val="1"/>
      <w:numFmt w:val="bullet"/>
      <w:lvlText w:val=""/>
      <w:lvlJc w:val="left"/>
      <w:pPr>
        <w:tabs>
          <w:tab w:val="num" w:pos="3120"/>
        </w:tabs>
        <w:ind w:left="3120" w:hanging="360"/>
      </w:pPr>
      <w:rPr>
        <w:rFonts w:ascii="Wingdings" w:hAnsi="Wingdings" w:hint="default"/>
      </w:rPr>
    </w:lvl>
    <w:lvl w:ilvl="3" w:tplc="04090001" w:tentative="1">
      <w:start w:val="1"/>
      <w:numFmt w:val="bullet"/>
      <w:lvlText w:val=""/>
      <w:lvlJc w:val="left"/>
      <w:pPr>
        <w:tabs>
          <w:tab w:val="num" w:pos="3840"/>
        </w:tabs>
        <w:ind w:left="3840" w:hanging="360"/>
      </w:pPr>
      <w:rPr>
        <w:rFonts w:ascii="Symbol" w:hAnsi="Symbol" w:hint="default"/>
      </w:rPr>
    </w:lvl>
    <w:lvl w:ilvl="4" w:tplc="04090003" w:tentative="1">
      <w:start w:val="1"/>
      <w:numFmt w:val="bullet"/>
      <w:lvlText w:val="o"/>
      <w:lvlJc w:val="left"/>
      <w:pPr>
        <w:tabs>
          <w:tab w:val="num" w:pos="4560"/>
        </w:tabs>
        <w:ind w:left="4560" w:hanging="360"/>
      </w:pPr>
      <w:rPr>
        <w:rFonts w:ascii="Courier New" w:hAnsi="Courier New" w:cs="Courier New" w:hint="default"/>
      </w:rPr>
    </w:lvl>
    <w:lvl w:ilvl="5" w:tplc="04090005" w:tentative="1">
      <w:start w:val="1"/>
      <w:numFmt w:val="bullet"/>
      <w:lvlText w:val=""/>
      <w:lvlJc w:val="left"/>
      <w:pPr>
        <w:tabs>
          <w:tab w:val="num" w:pos="5280"/>
        </w:tabs>
        <w:ind w:left="5280" w:hanging="360"/>
      </w:pPr>
      <w:rPr>
        <w:rFonts w:ascii="Wingdings" w:hAnsi="Wingdings" w:hint="default"/>
      </w:rPr>
    </w:lvl>
    <w:lvl w:ilvl="6" w:tplc="04090001" w:tentative="1">
      <w:start w:val="1"/>
      <w:numFmt w:val="bullet"/>
      <w:lvlText w:val=""/>
      <w:lvlJc w:val="left"/>
      <w:pPr>
        <w:tabs>
          <w:tab w:val="num" w:pos="6000"/>
        </w:tabs>
        <w:ind w:left="6000" w:hanging="360"/>
      </w:pPr>
      <w:rPr>
        <w:rFonts w:ascii="Symbol" w:hAnsi="Symbol" w:hint="default"/>
      </w:rPr>
    </w:lvl>
    <w:lvl w:ilvl="7" w:tplc="04090003" w:tentative="1">
      <w:start w:val="1"/>
      <w:numFmt w:val="bullet"/>
      <w:lvlText w:val="o"/>
      <w:lvlJc w:val="left"/>
      <w:pPr>
        <w:tabs>
          <w:tab w:val="num" w:pos="6720"/>
        </w:tabs>
        <w:ind w:left="6720" w:hanging="360"/>
      </w:pPr>
      <w:rPr>
        <w:rFonts w:ascii="Courier New" w:hAnsi="Courier New" w:cs="Courier New" w:hint="default"/>
      </w:rPr>
    </w:lvl>
    <w:lvl w:ilvl="8" w:tplc="04090005" w:tentative="1">
      <w:start w:val="1"/>
      <w:numFmt w:val="bullet"/>
      <w:lvlText w:val=""/>
      <w:lvlJc w:val="left"/>
      <w:pPr>
        <w:tabs>
          <w:tab w:val="num" w:pos="7440"/>
        </w:tabs>
        <w:ind w:left="7440" w:hanging="360"/>
      </w:pPr>
      <w:rPr>
        <w:rFonts w:ascii="Wingdings" w:hAnsi="Wingdings" w:hint="default"/>
      </w:rPr>
    </w:lvl>
  </w:abstractNum>
  <w:abstractNum w:abstractNumId="21" w15:restartNumberingAfterBreak="0">
    <w:nsid w:val="1815155A"/>
    <w:multiLevelType w:val="hybridMultilevel"/>
    <w:tmpl w:val="E7A65F00"/>
    <w:lvl w:ilvl="0" w:tplc="3934F27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18594EAE"/>
    <w:multiLevelType w:val="hybridMultilevel"/>
    <w:tmpl w:val="7CB0F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77AAF6"/>
    <w:multiLevelType w:val="multilevel"/>
    <w:tmpl w:val="00000000"/>
    <w:lvl w:ilvl="0">
      <w:start w:val="1"/>
      <w:numFmt w:val="bullet"/>
      <w:lvlText w:val="-"/>
      <w:lvlJc w:val="left"/>
      <w:pPr>
        <w:tabs>
          <w:tab w:val="num" w:pos="1680"/>
        </w:tabs>
        <w:ind w:left="1680" w:hanging="360"/>
      </w:pPr>
      <w:rPr>
        <w:rFonts w:ascii="Courier New" w:hAnsi="Courier New" w:hint="default"/>
      </w:rPr>
    </w:lvl>
    <w:lvl w:ilvl="1">
      <w:start w:val="1"/>
      <w:numFmt w:val="bullet"/>
      <w:lvlText w:val="o"/>
      <w:lvlJc w:val="left"/>
      <w:pPr>
        <w:tabs>
          <w:tab w:val="num" w:pos="2400"/>
        </w:tabs>
        <w:ind w:left="2400" w:hanging="360"/>
      </w:pPr>
      <w:rPr>
        <w:rFonts w:ascii="Courier New" w:hAnsi="Courier New" w:hint="default"/>
      </w:rPr>
    </w:lvl>
    <w:lvl w:ilvl="2">
      <w:start w:val="1"/>
      <w:numFmt w:val="bullet"/>
      <w:lvlText w:val=""/>
      <w:lvlJc w:val="left"/>
      <w:pPr>
        <w:tabs>
          <w:tab w:val="num" w:pos="3120"/>
        </w:tabs>
        <w:ind w:left="3120" w:hanging="360"/>
      </w:pPr>
      <w:rPr>
        <w:rFonts w:ascii="Wingdings" w:hAnsi="Wingdings" w:hint="default"/>
      </w:rPr>
    </w:lvl>
    <w:lvl w:ilvl="3">
      <w:start w:val="1"/>
      <w:numFmt w:val="bullet"/>
      <w:lvlText w:val=""/>
      <w:lvlJc w:val="left"/>
      <w:pPr>
        <w:tabs>
          <w:tab w:val="num" w:pos="3840"/>
        </w:tabs>
        <w:ind w:left="3840" w:hanging="360"/>
      </w:pPr>
      <w:rPr>
        <w:rFonts w:ascii="Symbol" w:hAnsi="Symbol" w:hint="default"/>
      </w:rPr>
    </w:lvl>
    <w:lvl w:ilvl="4">
      <w:start w:val="1"/>
      <w:numFmt w:val="bullet"/>
      <w:lvlText w:val="o"/>
      <w:lvlJc w:val="left"/>
      <w:pPr>
        <w:tabs>
          <w:tab w:val="num" w:pos="4560"/>
        </w:tabs>
        <w:ind w:left="4560" w:hanging="360"/>
      </w:pPr>
      <w:rPr>
        <w:rFonts w:ascii="Courier New" w:hAnsi="Courier New" w:hint="default"/>
      </w:rPr>
    </w:lvl>
    <w:lvl w:ilvl="5">
      <w:start w:val="1"/>
      <w:numFmt w:val="bullet"/>
      <w:lvlText w:val=""/>
      <w:lvlJc w:val="left"/>
      <w:pPr>
        <w:tabs>
          <w:tab w:val="num" w:pos="5280"/>
        </w:tabs>
        <w:ind w:left="5280" w:hanging="360"/>
      </w:pPr>
      <w:rPr>
        <w:rFonts w:ascii="Wingdings" w:hAnsi="Wingdings" w:hint="default"/>
      </w:rPr>
    </w:lvl>
    <w:lvl w:ilvl="6">
      <w:start w:val="1"/>
      <w:numFmt w:val="bullet"/>
      <w:lvlText w:val=""/>
      <w:lvlJc w:val="left"/>
      <w:pPr>
        <w:tabs>
          <w:tab w:val="num" w:pos="6000"/>
        </w:tabs>
        <w:ind w:left="6000" w:hanging="360"/>
      </w:pPr>
      <w:rPr>
        <w:rFonts w:ascii="Symbol" w:hAnsi="Symbol" w:hint="default"/>
      </w:rPr>
    </w:lvl>
    <w:lvl w:ilvl="7">
      <w:start w:val="1"/>
      <w:numFmt w:val="bullet"/>
      <w:lvlText w:val="o"/>
      <w:lvlJc w:val="left"/>
      <w:pPr>
        <w:tabs>
          <w:tab w:val="num" w:pos="6720"/>
        </w:tabs>
        <w:ind w:left="6720" w:hanging="360"/>
      </w:pPr>
      <w:rPr>
        <w:rFonts w:ascii="Courier New" w:hAnsi="Courier New" w:hint="default"/>
      </w:rPr>
    </w:lvl>
    <w:lvl w:ilvl="8">
      <w:start w:val="1"/>
      <w:numFmt w:val="bullet"/>
      <w:lvlText w:val=""/>
      <w:lvlJc w:val="left"/>
      <w:pPr>
        <w:tabs>
          <w:tab w:val="num" w:pos="7440"/>
        </w:tabs>
        <w:ind w:left="7440" w:hanging="360"/>
      </w:pPr>
      <w:rPr>
        <w:rFonts w:ascii="Wingdings" w:hAnsi="Wingdings" w:hint="default"/>
      </w:rPr>
    </w:lvl>
  </w:abstractNum>
  <w:abstractNum w:abstractNumId="24" w15:restartNumberingAfterBreak="0">
    <w:nsid w:val="1FD74158"/>
    <w:multiLevelType w:val="hybridMultilevel"/>
    <w:tmpl w:val="D8C8F950"/>
    <w:lvl w:ilvl="0" w:tplc="453808AA">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2EC6347"/>
    <w:multiLevelType w:val="hybridMultilevel"/>
    <w:tmpl w:val="5E1CB9FC"/>
    <w:lvl w:ilvl="0" w:tplc="7EB2E1C8">
      <w:start w:val="1"/>
      <w:numFmt w:val="bullet"/>
      <w:lvlText w:val=""/>
      <w:lvlJc w:val="left"/>
      <w:pPr>
        <w:ind w:left="720" w:hanging="360"/>
      </w:pPr>
      <w:rPr>
        <w:rFonts w:ascii="Symbol" w:hAnsi="Symbol" w:hint="default"/>
      </w:rPr>
    </w:lvl>
    <w:lvl w:ilvl="1" w:tplc="747AE382">
      <w:start w:val="1"/>
      <w:numFmt w:val="bullet"/>
      <w:lvlText w:val="o"/>
      <w:lvlJc w:val="left"/>
      <w:pPr>
        <w:ind w:left="1440" w:hanging="360"/>
      </w:pPr>
      <w:rPr>
        <w:rFonts w:ascii="Courier New" w:hAnsi="Courier New" w:hint="default"/>
      </w:rPr>
    </w:lvl>
    <w:lvl w:ilvl="2" w:tplc="73947024">
      <w:start w:val="1"/>
      <w:numFmt w:val="bullet"/>
      <w:lvlText w:val=""/>
      <w:lvlJc w:val="left"/>
      <w:pPr>
        <w:ind w:left="2160" w:hanging="360"/>
      </w:pPr>
      <w:rPr>
        <w:rFonts w:ascii="Wingdings" w:hAnsi="Wingdings" w:hint="default"/>
      </w:rPr>
    </w:lvl>
    <w:lvl w:ilvl="3" w:tplc="A2D4344A">
      <w:start w:val="1"/>
      <w:numFmt w:val="bullet"/>
      <w:lvlText w:val=""/>
      <w:lvlJc w:val="left"/>
      <w:pPr>
        <w:ind w:left="2880" w:hanging="360"/>
      </w:pPr>
      <w:rPr>
        <w:rFonts w:ascii="Symbol" w:hAnsi="Symbol" w:hint="default"/>
      </w:rPr>
    </w:lvl>
    <w:lvl w:ilvl="4" w:tplc="899E0BC6">
      <w:start w:val="1"/>
      <w:numFmt w:val="bullet"/>
      <w:lvlText w:val="o"/>
      <w:lvlJc w:val="left"/>
      <w:pPr>
        <w:ind w:left="3600" w:hanging="360"/>
      </w:pPr>
      <w:rPr>
        <w:rFonts w:ascii="Courier New" w:hAnsi="Courier New" w:hint="default"/>
      </w:rPr>
    </w:lvl>
    <w:lvl w:ilvl="5" w:tplc="FAF06398">
      <w:start w:val="1"/>
      <w:numFmt w:val="bullet"/>
      <w:lvlText w:val=""/>
      <w:lvlJc w:val="left"/>
      <w:pPr>
        <w:ind w:left="4320" w:hanging="360"/>
      </w:pPr>
      <w:rPr>
        <w:rFonts w:ascii="Wingdings" w:hAnsi="Wingdings" w:hint="default"/>
      </w:rPr>
    </w:lvl>
    <w:lvl w:ilvl="6" w:tplc="473E9408">
      <w:start w:val="1"/>
      <w:numFmt w:val="bullet"/>
      <w:lvlText w:val=""/>
      <w:lvlJc w:val="left"/>
      <w:pPr>
        <w:ind w:left="5040" w:hanging="360"/>
      </w:pPr>
      <w:rPr>
        <w:rFonts w:ascii="Symbol" w:hAnsi="Symbol" w:hint="default"/>
      </w:rPr>
    </w:lvl>
    <w:lvl w:ilvl="7" w:tplc="7B3C18DE">
      <w:start w:val="1"/>
      <w:numFmt w:val="bullet"/>
      <w:lvlText w:val="o"/>
      <w:lvlJc w:val="left"/>
      <w:pPr>
        <w:ind w:left="5760" w:hanging="360"/>
      </w:pPr>
      <w:rPr>
        <w:rFonts w:ascii="Courier New" w:hAnsi="Courier New" w:hint="default"/>
      </w:rPr>
    </w:lvl>
    <w:lvl w:ilvl="8" w:tplc="59B26C66">
      <w:start w:val="1"/>
      <w:numFmt w:val="bullet"/>
      <w:lvlText w:val=""/>
      <w:lvlJc w:val="left"/>
      <w:pPr>
        <w:ind w:left="6480" w:hanging="360"/>
      </w:pPr>
      <w:rPr>
        <w:rFonts w:ascii="Wingdings" w:hAnsi="Wingdings" w:hint="default"/>
      </w:rPr>
    </w:lvl>
  </w:abstractNum>
  <w:abstractNum w:abstractNumId="26" w15:restartNumberingAfterBreak="0">
    <w:nsid w:val="2BEE0DDD"/>
    <w:multiLevelType w:val="hybridMultilevel"/>
    <w:tmpl w:val="F65E0690"/>
    <w:lvl w:ilvl="0" w:tplc="69A6652C">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2E9892BD"/>
    <w:multiLevelType w:val="hybridMultilevel"/>
    <w:tmpl w:val="A92A3CA6"/>
    <w:lvl w:ilvl="0" w:tplc="26B68088">
      <w:start w:val="1"/>
      <w:numFmt w:val="bullet"/>
      <w:lvlText w:val=""/>
      <w:lvlJc w:val="left"/>
      <w:pPr>
        <w:ind w:left="1080" w:hanging="360"/>
      </w:pPr>
      <w:rPr>
        <w:rFonts w:ascii="Symbol" w:hAnsi="Symbol" w:hint="default"/>
      </w:rPr>
    </w:lvl>
    <w:lvl w:ilvl="1" w:tplc="5BB48814">
      <w:start w:val="1"/>
      <w:numFmt w:val="bullet"/>
      <w:lvlText w:val="o"/>
      <w:lvlJc w:val="left"/>
      <w:pPr>
        <w:ind w:left="1800" w:hanging="360"/>
      </w:pPr>
      <w:rPr>
        <w:rFonts w:ascii="Courier New" w:hAnsi="Courier New" w:hint="default"/>
      </w:rPr>
    </w:lvl>
    <w:lvl w:ilvl="2" w:tplc="066A87CE">
      <w:start w:val="1"/>
      <w:numFmt w:val="bullet"/>
      <w:lvlText w:val=""/>
      <w:lvlJc w:val="left"/>
      <w:pPr>
        <w:ind w:left="2520" w:hanging="360"/>
      </w:pPr>
      <w:rPr>
        <w:rFonts w:ascii="Wingdings" w:hAnsi="Wingdings" w:hint="default"/>
      </w:rPr>
    </w:lvl>
    <w:lvl w:ilvl="3" w:tplc="5C66508E">
      <w:start w:val="1"/>
      <w:numFmt w:val="bullet"/>
      <w:lvlText w:val=""/>
      <w:lvlJc w:val="left"/>
      <w:pPr>
        <w:ind w:left="3240" w:hanging="360"/>
      </w:pPr>
      <w:rPr>
        <w:rFonts w:ascii="Symbol" w:hAnsi="Symbol" w:hint="default"/>
      </w:rPr>
    </w:lvl>
    <w:lvl w:ilvl="4" w:tplc="DFB0E1EA">
      <w:start w:val="1"/>
      <w:numFmt w:val="bullet"/>
      <w:lvlText w:val="o"/>
      <w:lvlJc w:val="left"/>
      <w:pPr>
        <w:ind w:left="3960" w:hanging="360"/>
      </w:pPr>
      <w:rPr>
        <w:rFonts w:ascii="Courier New" w:hAnsi="Courier New" w:hint="default"/>
      </w:rPr>
    </w:lvl>
    <w:lvl w:ilvl="5" w:tplc="4B321DD8">
      <w:start w:val="1"/>
      <w:numFmt w:val="bullet"/>
      <w:lvlText w:val=""/>
      <w:lvlJc w:val="left"/>
      <w:pPr>
        <w:ind w:left="4680" w:hanging="360"/>
      </w:pPr>
      <w:rPr>
        <w:rFonts w:ascii="Wingdings" w:hAnsi="Wingdings" w:hint="default"/>
      </w:rPr>
    </w:lvl>
    <w:lvl w:ilvl="6" w:tplc="366C2070">
      <w:start w:val="1"/>
      <w:numFmt w:val="bullet"/>
      <w:lvlText w:val=""/>
      <w:lvlJc w:val="left"/>
      <w:pPr>
        <w:ind w:left="5400" w:hanging="360"/>
      </w:pPr>
      <w:rPr>
        <w:rFonts w:ascii="Symbol" w:hAnsi="Symbol" w:hint="default"/>
      </w:rPr>
    </w:lvl>
    <w:lvl w:ilvl="7" w:tplc="AD865964">
      <w:start w:val="1"/>
      <w:numFmt w:val="bullet"/>
      <w:lvlText w:val="o"/>
      <w:lvlJc w:val="left"/>
      <w:pPr>
        <w:ind w:left="6120" w:hanging="360"/>
      </w:pPr>
      <w:rPr>
        <w:rFonts w:ascii="Courier New" w:hAnsi="Courier New" w:hint="default"/>
      </w:rPr>
    </w:lvl>
    <w:lvl w:ilvl="8" w:tplc="B1FA6378">
      <w:start w:val="1"/>
      <w:numFmt w:val="bullet"/>
      <w:lvlText w:val=""/>
      <w:lvlJc w:val="left"/>
      <w:pPr>
        <w:ind w:left="6840" w:hanging="360"/>
      </w:pPr>
      <w:rPr>
        <w:rFonts w:ascii="Wingdings" w:hAnsi="Wingdings" w:hint="default"/>
      </w:rPr>
    </w:lvl>
  </w:abstractNum>
  <w:abstractNum w:abstractNumId="28" w15:restartNumberingAfterBreak="0">
    <w:nsid w:val="31AA19AC"/>
    <w:multiLevelType w:val="hybridMultilevel"/>
    <w:tmpl w:val="4D96E6C6"/>
    <w:lvl w:ilvl="0" w:tplc="0194EC8A">
      <w:start w:val="1"/>
      <w:numFmt w:val="bullet"/>
      <w:lvlText w:val=""/>
      <w:lvlJc w:val="left"/>
      <w:pPr>
        <w:ind w:left="720" w:hanging="360"/>
      </w:pPr>
      <w:rPr>
        <w:rFonts w:ascii="Symbol" w:hAnsi="Symbol" w:hint="default"/>
      </w:rPr>
    </w:lvl>
    <w:lvl w:ilvl="1" w:tplc="107CD684">
      <w:start w:val="1"/>
      <w:numFmt w:val="bullet"/>
      <w:lvlText w:val="o"/>
      <w:lvlJc w:val="left"/>
      <w:pPr>
        <w:ind w:left="1440" w:hanging="360"/>
      </w:pPr>
      <w:rPr>
        <w:rFonts w:ascii="Courier New" w:hAnsi="Courier New" w:hint="default"/>
      </w:rPr>
    </w:lvl>
    <w:lvl w:ilvl="2" w:tplc="FD00AA36">
      <w:start w:val="1"/>
      <w:numFmt w:val="bullet"/>
      <w:lvlText w:val=""/>
      <w:lvlJc w:val="left"/>
      <w:pPr>
        <w:ind w:left="2160" w:hanging="360"/>
      </w:pPr>
      <w:rPr>
        <w:rFonts w:ascii="Wingdings" w:hAnsi="Wingdings" w:hint="default"/>
      </w:rPr>
    </w:lvl>
    <w:lvl w:ilvl="3" w:tplc="7BE21826">
      <w:start w:val="1"/>
      <w:numFmt w:val="bullet"/>
      <w:lvlText w:val=""/>
      <w:lvlJc w:val="left"/>
      <w:pPr>
        <w:ind w:left="2880" w:hanging="360"/>
      </w:pPr>
      <w:rPr>
        <w:rFonts w:ascii="Symbol" w:hAnsi="Symbol" w:hint="default"/>
      </w:rPr>
    </w:lvl>
    <w:lvl w:ilvl="4" w:tplc="DD06E13C">
      <w:start w:val="1"/>
      <w:numFmt w:val="bullet"/>
      <w:lvlText w:val="o"/>
      <w:lvlJc w:val="left"/>
      <w:pPr>
        <w:ind w:left="3600" w:hanging="360"/>
      </w:pPr>
      <w:rPr>
        <w:rFonts w:ascii="Courier New" w:hAnsi="Courier New" w:hint="default"/>
      </w:rPr>
    </w:lvl>
    <w:lvl w:ilvl="5" w:tplc="6CA45730">
      <w:start w:val="1"/>
      <w:numFmt w:val="bullet"/>
      <w:lvlText w:val=""/>
      <w:lvlJc w:val="left"/>
      <w:pPr>
        <w:ind w:left="4320" w:hanging="360"/>
      </w:pPr>
      <w:rPr>
        <w:rFonts w:ascii="Wingdings" w:hAnsi="Wingdings" w:hint="default"/>
      </w:rPr>
    </w:lvl>
    <w:lvl w:ilvl="6" w:tplc="3B4AE46A">
      <w:start w:val="1"/>
      <w:numFmt w:val="bullet"/>
      <w:lvlText w:val=""/>
      <w:lvlJc w:val="left"/>
      <w:pPr>
        <w:ind w:left="5040" w:hanging="360"/>
      </w:pPr>
      <w:rPr>
        <w:rFonts w:ascii="Symbol" w:hAnsi="Symbol" w:hint="default"/>
      </w:rPr>
    </w:lvl>
    <w:lvl w:ilvl="7" w:tplc="488A473C">
      <w:start w:val="1"/>
      <w:numFmt w:val="bullet"/>
      <w:lvlText w:val="o"/>
      <w:lvlJc w:val="left"/>
      <w:pPr>
        <w:ind w:left="5760" w:hanging="360"/>
      </w:pPr>
      <w:rPr>
        <w:rFonts w:ascii="Courier New" w:hAnsi="Courier New" w:hint="default"/>
      </w:rPr>
    </w:lvl>
    <w:lvl w:ilvl="8" w:tplc="1B92F968">
      <w:start w:val="1"/>
      <w:numFmt w:val="bullet"/>
      <w:lvlText w:val=""/>
      <w:lvlJc w:val="left"/>
      <w:pPr>
        <w:ind w:left="6480" w:hanging="360"/>
      </w:pPr>
      <w:rPr>
        <w:rFonts w:ascii="Wingdings" w:hAnsi="Wingdings" w:hint="default"/>
      </w:rPr>
    </w:lvl>
  </w:abstractNum>
  <w:abstractNum w:abstractNumId="29" w15:restartNumberingAfterBreak="0">
    <w:nsid w:val="354D1372"/>
    <w:multiLevelType w:val="hybridMultilevel"/>
    <w:tmpl w:val="48C2A75A"/>
    <w:lvl w:ilvl="0" w:tplc="B94ACB56">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356808CE"/>
    <w:multiLevelType w:val="hybridMultilevel"/>
    <w:tmpl w:val="A1220D7A"/>
    <w:lvl w:ilvl="0" w:tplc="8314F498">
      <w:start w:val="1"/>
      <w:numFmt w:val="bullet"/>
      <w:lvlText w:val=""/>
      <w:lvlJc w:val="left"/>
      <w:pPr>
        <w:ind w:left="720" w:hanging="360"/>
      </w:pPr>
      <w:rPr>
        <w:rFonts w:ascii="Symbol" w:hAnsi="Symbol" w:hint="default"/>
      </w:rPr>
    </w:lvl>
    <w:lvl w:ilvl="1" w:tplc="2AF6AB20">
      <w:start w:val="1"/>
      <w:numFmt w:val="bullet"/>
      <w:lvlText w:val="o"/>
      <w:lvlJc w:val="left"/>
      <w:pPr>
        <w:ind w:left="1440" w:hanging="360"/>
      </w:pPr>
      <w:rPr>
        <w:rFonts w:ascii="Courier New" w:hAnsi="Courier New" w:hint="default"/>
      </w:rPr>
    </w:lvl>
    <w:lvl w:ilvl="2" w:tplc="91EA2DF4">
      <w:start w:val="1"/>
      <w:numFmt w:val="bullet"/>
      <w:lvlText w:val=""/>
      <w:lvlJc w:val="left"/>
      <w:pPr>
        <w:ind w:left="2160" w:hanging="360"/>
      </w:pPr>
      <w:rPr>
        <w:rFonts w:ascii="Wingdings" w:hAnsi="Wingdings" w:hint="default"/>
      </w:rPr>
    </w:lvl>
    <w:lvl w:ilvl="3" w:tplc="305A33AA">
      <w:start w:val="1"/>
      <w:numFmt w:val="bullet"/>
      <w:lvlText w:val=""/>
      <w:lvlJc w:val="left"/>
      <w:pPr>
        <w:ind w:left="2880" w:hanging="360"/>
      </w:pPr>
      <w:rPr>
        <w:rFonts w:ascii="Symbol" w:hAnsi="Symbol" w:hint="default"/>
      </w:rPr>
    </w:lvl>
    <w:lvl w:ilvl="4" w:tplc="68226958">
      <w:start w:val="1"/>
      <w:numFmt w:val="bullet"/>
      <w:lvlText w:val="o"/>
      <w:lvlJc w:val="left"/>
      <w:pPr>
        <w:ind w:left="3600" w:hanging="360"/>
      </w:pPr>
      <w:rPr>
        <w:rFonts w:ascii="Courier New" w:hAnsi="Courier New" w:hint="default"/>
      </w:rPr>
    </w:lvl>
    <w:lvl w:ilvl="5" w:tplc="B30208B8">
      <w:start w:val="1"/>
      <w:numFmt w:val="bullet"/>
      <w:lvlText w:val=""/>
      <w:lvlJc w:val="left"/>
      <w:pPr>
        <w:ind w:left="4320" w:hanging="360"/>
      </w:pPr>
      <w:rPr>
        <w:rFonts w:ascii="Wingdings" w:hAnsi="Wingdings" w:hint="default"/>
      </w:rPr>
    </w:lvl>
    <w:lvl w:ilvl="6" w:tplc="F1CA5820">
      <w:start w:val="1"/>
      <w:numFmt w:val="bullet"/>
      <w:lvlText w:val=""/>
      <w:lvlJc w:val="left"/>
      <w:pPr>
        <w:ind w:left="5040" w:hanging="360"/>
      </w:pPr>
      <w:rPr>
        <w:rFonts w:ascii="Symbol" w:hAnsi="Symbol" w:hint="default"/>
      </w:rPr>
    </w:lvl>
    <w:lvl w:ilvl="7" w:tplc="54A49C0E">
      <w:start w:val="1"/>
      <w:numFmt w:val="bullet"/>
      <w:lvlText w:val="o"/>
      <w:lvlJc w:val="left"/>
      <w:pPr>
        <w:ind w:left="5760" w:hanging="360"/>
      </w:pPr>
      <w:rPr>
        <w:rFonts w:ascii="Courier New" w:hAnsi="Courier New" w:hint="default"/>
      </w:rPr>
    </w:lvl>
    <w:lvl w:ilvl="8" w:tplc="56A68D96">
      <w:start w:val="1"/>
      <w:numFmt w:val="bullet"/>
      <w:lvlText w:val=""/>
      <w:lvlJc w:val="left"/>
      <w:pPr>
        <w:ind w:left="6480" w:hanging="360"/>
      </w:pPr>
      <w:rPr>
        <w:rFonts w:ascii="Wingdings" w:hAnsi="Wingdings" w:hint="default"/>
      </w:rPr>
    </w:lvl>
  </w:abstractNum>
  <w:abstractNum w:abstractNumId="31" w15:restartNumberingAfterBreak="0">
    <w:nsid w:val="373D7548"/>
    <w:multiLevelType w:val="hybridMultilevel"/>
    <w:tmpl w:val="88F0C396"/>
    <w:lvl w:ilvl="0" w:tplc="F372EDAE">
      <w:start w:val="1"/>
      <w:numFmt w:val="bullet"/>
      <w:lvlText w:val=""/>
      <w:lvlJc w:val="left"/>
      <w:pPr>
        <w:ind w:left="1080" w:hanging="360"/>
      </w:pPr>
      <w:rPr>
        <w:rFonts w:ascii="Symbol" w:hAnsi="Symbol" w:hint="default"/>
      </w:rPr>
    </w:lvl>
    <w:lvl w:ilvl="1" w:tplc="B486050A">
      <w:start w:val="1"/>
      <w:numFmt w:val="bullet"/>
      <w:lvlText w:val="o"/>
      <w:lvlJc w:val="left"/>
      <w:pPr>
        <w:ind w:left="1800" w:hanging="360"/>
      </w:pPr>
      <w:rPr>
        <w:rFonts w:ascii="Courier New" w:hAnsi="Courier New" w:hint="default"/>
      </w:rPr>
    </w:lvl>
    <w:lvl w:ilvl="2" w:tplc="AEEE62D6">
      <w:start w:val="1"/>
      <w:numFmt w:val="bullet"/>
      <w:lvlText w:val=""/>
      <w:lvlJc w:val="left"/>
      <w:pPr>
        <w:ind w:left="2520" w:hanging="360"/>
      </w:pPr>
      <w:rPr>
        <w:rFonts w:ascii="Wingdings" w:hAnsi="Wingdings" w:hint="default"/>
      </w:rPr>
    </w:lvl>
    <w:lvl w:ilvl="3" w:tplc="43BE219A">
      <w:start w:val="1"/>
      <w:numFmt w:val="bullet"/>
      <w:lvlText w:val=""/>
      <w:lvlJc w:val="left"/>
      <w:pPr>
        <w:ind w:left="3240" w:hanging="360"/>
      </w:pPr>
      <w:rPr>
        <w:rFonts w:ascii="Symbol" w:hAnsi="Symbol" w:hint="default"/>
      </w:rPr>
    </w:lvl>
    <w:lvl w:ilvl="4" w:tplc="710A0CF8">
      <w:start w:val="1"/>
      <w:numFmt w:val="bullet"/>
      <w:lvlText w:val="o"/>
      <w:lvlJc w:val="left"/>
      <w:pPr>
        <w:ind w:left="3960" w:hanging="360"/>
      </w:pPr>
      <w:rPr>
        <w:rFonts w:ascii="Courier New" w:hAnsi="Courier New" w:hint="default"/>
      </w:rPr>
    </w:lvl>
    <w:lvl w:ilvl="5" w:tplc="E018B6D0">
      <w:start w:val="1"/>
      <w:numFmt w:val="bullet"/>
      <w:lvlText w:val=""/>
      <w:lvlJc w:val="left"/>
      <w:pPr>
        <w:ind w:left="4680" w:hanging="360"/>
      </w:pPr>
      <w:rPr>
        <w:rFonts w:ascii="Wingdings" w:hAnsi="Wingdings" w:hint="default"/>
      </w:rPr>
    </w:lvl>
    <w:lvl w:ilvl="6" w:tplc="D470708E">
      <w:start w:val="1"/>
      <w:numFmt w:val="bullet"/>
      <w:lvlText w:val=""/>
      <w:lvlJc w:val="left"/>
      <w:pPr>
        <w:ind w:left="5400" w:hanging="360"/>
      </w:pPr>
      <w:rPr>
        <w:rFonts w:ascii="Symbol" w:hAnsi="Symbol" w:hint="default"/>
      </w:rPr>
    </w:lvl>
    <w:lvl w:ilvl="7" w:tplc="96AA5F1E">
      <w:start w:val="1"/>
      <w:numFmt w:val="bullet"/>
      <w:lvlText w:val="o"/>
      <w:lvlJc w:val="left"/>
      <w:pPr>
        <w:ind w:left="6120" w:hanging="360"/>
      </w:pPr>
      <w:rPr>
        <w:rFonts w:ascii="Courier New" w:hAnsi="Courier New" w:hint="default"/>
      </w:rPr>
    </w:lvl>
    <w:lvl w:ilvl="8" w:tplc="88FC9C60">
      <w:start w:val="1"/>
      <w:numFmt w:val="bullet"/>
      <w:lvlText w:val=""/>
      <w:lvlJc w:val="left"/>
      <w:pPr>
        <w:ind w:left="6840" w:hanging="360"/>
      </w:pPr>
      <w:rPr>
        <w:rFonts w:ascii="Wingdings" w:hAnsi="Wingdings" w:hint="default"/>
      </w:rPr>
    </w:lvl>
  </w:abstractNum>
  <w:abstractNum w:abstractNumId="32" w15:restartNumberingAfterBreak="0">
    <w:nsid w:val="387A386A"/>
    <w:multiLevelType w:val="hybridMultilevel"/>
    <w:tmpl w:val="B754BDBE"/>
    <w:lvl w:ilvl="0" w:tplc="CA7A360E">
      <w:start w:val="1"/>
      <w:numFmt w:val="bullet"/>
      <w:lvlText w:val=""/>
      <w:lvlJc w:val="left"/>
      <w:pPr>
        <w:ind w:left="720" w:hanging="360"/>
      </w:pPr>
      <w:rPr>
        <w:rFonts w:ascii="Symbol" w:hAnsi="Symbol" w:hint="default"/>
      </w:rPr>
    </w:lvl>
    <w:lvl w:ilvl="1" w:tplc="16D8D8D8">
      <w:start w:val="1"/>
      <w:numFmt w:val="bullet"/>
      <w:lvlText w:val="o"/>
      <w:lvlJc w:val="left"/>
      <w:pPr>
        <w:ind w:left="1440" w:hanging="360"/>
      </w:pPr>
      <w:rPr>
        <w:rFonts w:ascii="Courier New" w:hAnsi="Courier New" w:hint="default"/>
      </w:rPr>
    </w:lvl>
    <w:lvl w:ilvl="2" w:tplc="5B321AD0">
      <w:start w:val="1"/>
      <w:numFmt w:val="bullet"/>
      <w:lvlText w:val=""/>
      <w:lvlJc w:val="left"/>
      <w:pPr>
        <w:ind w:left="2160" w:hanging="360"/>
      </w:pPr>
      <w:rPr>
        <w:rFonts w:ascii="Wingdings" w:hAnsi="Wingdings" w:hint="default"/>
      </w:rPr>
    </w:lvl>
    <w:lvl w:ilvl="3" w:tplc="1E9A63B8">
      <w:start w:val="1"/>
      <w:numFmt w:val="bullet"/>
      <w:lvlText w:val=""/>
      <w:lvlJc w:val="left"/>
      <w:pPr>
        <w:ind w:left="2880" w:hanging="360"/>
      </w:pPr>
      <w:rPr>
        <w:rFonts w:ascii="Symbol" w:hAnsi="Symbol" w:hint="default"/>
      </w:rPr>
    </w:lvl>
    <w:lvl w:ilvl="4" w:tplc="EC4E32CE">
      <w:start w:val="1"/>
      <w:numFmt w:val="bullet"/>
      <w:lvlText w:val="o"/>
      <w:lvlJc w:val="left"/>
      <w:pPr>
        <w:ind w:left="3600" w:hanging="360"/>
      </w:pPr>
      <w:rPr>
        <w:rFonts w:ascii="Courier New" w:hAnsi="Courier New" w:hint="default"/>
      </w:rPr>
    </w:lvl>
    <w:lvl w:ilvl="5" w:tplc="7B7260E4">
      <w:start w:val="1"/>
      <w:numFmt w:val="bullet"/>
      <w:lvlText w:val=""/>
      <w:lvlJc w:val="left"/>
      <w:pPr>
        <w:ind w:left="4320" w:hanging="360"/>
      </w:pPr>
      <w:rPr>
        <w:rFonts w:ascii="Wingdings" w:hAnsi="Wingdings" w:hint="default"/>
      </w:rPr>
    </w:lvl>
    <w:lvl w:ilvl="6" w:tplc="78A251B8">
      <w:start w:val="1"/>
      <w:numFmt w:val="bullet"/>
      <w:lvlText w:val=""/>
      <w:lvlJc w:val="left"/>
      <w:pPr>
        <w:ind w:left="5040" w:hanging="360"/>
      </w:pPr>
      <w:rPr>
        <w:rFonts w:ascii="Symbol" w:hAnsi="Symbol" w:hint="default"/>
      </w:rPr>
    </w:lvl>
    <w:lvl w:ilvl="7" w:tplc="7AEE772C">
      <w:start w:val="1"/>
      <w:numFmt w:val="bullet"/>
      <w:lvlText w:val="o"/>
      <w:lvlJc w:val="left"/>
      <w:pPr>
        <w:ind w:left="5760" w:hanging="360"/>
      </w:pPr>
      <w:rPr>
        <w:rFonts w:ascii="Courier New" w:hAnsi="Courier New" w:hint="default"/>
      </w:rPr>
    </w:lvl>
    <w:lvl w:ilvl="8" w:tplc="6B564BB6">
      <w:start w:val="1"/>
      <w:numFmt w:val="bullet"/>
      <w:lvlText w:val=""/>
      <w:lvlJc w:val="left"/>
      <w:pPr>
        <w:ind w:left="6480" w:hanging="360"/>
      </w:pPr>
      <w:rPr>
        <w:rFonts w:ascii="Wingdings" w:hAnsi="Wingdings" w:hint="default"/>
      </w:rPr>
    </w:lvl>
  </w:abstractNum>
  <w:abstractNum w:abstractNumId="33" w15:restartNumberingAfterBreak="0">
    <w:nsid w:val="3B802709"/>
    <w:multiLevelType w:val="hybridMultilevel"/>
    <w:tmpl w:val="83A0101C"/>
    <w:lvl w:ilvl="0" w:tplc="79146B2A">
      <w:start w:val="1"/>
      <w:numFmt w:val="bullet"/>
      <w:lvlText w:val=""/>
      <w:lvlJc w:val="left"/>
      <w:pPr>
        <w:ind w:left="720" w:hanging="360"/>
      </w:pPr>
      <w:rPr>
        <w:rFonts w:ascii="Symbol" w:hAnsi="Symbol" w:hint="default"/>
      </w:rPr>
    </w:lvl>
    <w:lvl w:ilvl="1" w:tplc="B880ADBE">
      <w:start w:val="1"/>
      <w:numFmt w:val="bullet"/>
      <w:lvlText w:val="o"/>
      <w:lvlJc w:val="left"/>
      <w:pPr>
        <w:ind w:left="1440" w:hanging="360"/>
      </w:pPr>
      <w:rPr>
        <w:rFonts w:ascii="Courier New" w:hAnsi="Courier New" w:hint="default"/>
      </w:rPr>
    </w:lvl>
    <w:lvl w:ilvl="2" w:tplc="E90C1FC6">
      <w:start w:val="1"/>
      <w:numFmt w:val="bullet"/>
      <w:lvlText w:val=""/>
      <w:lvlJc w:val="left"/>
      <w:pPr>
        <w:ind w:left="2160" w:hanging="360"/>
      </w:pPr>
      <w:rPr>
        <w:rFonts w:ascii="Wingdings" w:hAnsi="Wingdings" w:hint="default"/>
      </w:rPr>
    </w:lvl>
    <w:lvl w:ilvl="3" w:tplc="64F8E1FC">
      <w:start w:val="1"/>
      <w:numFmt w:val="bullet"/>
      <w:lvlText w:val=""/>
      <w:lvlJc w:val="left"/>
      <w:pPr>
        <w:ind w:left="2880" w:hanging="360"/>
      </w:pPr>
      <w:rPr>
        <w:rFonts w:ascii="Symbol" w:hAnsi="Symbol" w:hint="default"/>
      </w:rPr>
    </w:lvl>
    <w:lvl w:ilvl="4" w:tplc="19645764">
      <w:start w:val="1"/>
      <w:numFmt w:val="bullet"/>
      <w:lvlText w:val="o"/>
      <w:lvlJc w:val="left"/>
      <w:pPr>
        <w:ind w:left="3600" w:hanging="360"/>
      </w:pPr>
      <w:rPr>
        <w:rFonts w:ascii="Courier New" w:hAnsi="Courier New" w:hint="default"/>
      </w:rPr>
    </w:lvl>
    <w:lvl w:ilvl="5" w:tplc="EC0E686E">
      <w:start w:val="1"/>
      <w:numFmt w:val="bullet"/>
      <w:lvlText w:val=""/>
      <w:lvlJc w:val="left"/>
      <w:pPr>
        <w:ind w:left="4320" w:hanging="360"/>
      </w:pPr>
      <w:rPr>
        <w:rFonts w:ascii="Wingdings" w:hAnsi="Wingdings" w:hint="default"/>
      </w:rPr>
    </w:lvl>
    <w:lvl w:ilvl="6" w:tplc="B2BAFFAC">
      <w:start w:val="1"/>
      <w:numFmt w:val="bullet"/>
      <w:lvlText w:val=""/>
      <w:lvlJc w:val="left"/>
      <w:pPr>
        <w:ind w:left="5040" w:hanging="360"/>
      </w:pPr>
      <w:rPr>
        <w:rFonts w:ascii="Symbol" w:hAnsi="Symbol" w:hint="default"/>
      </w:rPr>
    </w:lvl>
    <w:lvl w:ilvl="7" w:tplc="01B6F9F4">
      <w:start w:val="1"/>
      <w:numFmt w:val="bullet"/>
      <w:lvlText w:val="o"/>
      <w:lvlJc w:val="left"/>
      <w:pPr>
        <w:ind w:left="5760" w:hanging="360"/>
      </w:pPr>
      <w:rPr>
        <w:rFonts w:ascii="Courier New" w:hAnsi="Courier New" w:hint="default"/>
      </w:rPr>
    </w:lvl>
    <w:lvl w:ilvl="8" w:tplc="CB9E1230">
      <w:start w:val="1"/>
      <w:numFmt w:val="bullet"/>
      <w:lvlText w:val=""/>
      <w:lvlJc w:val="left"/>
      <w:pPr>
        <w:ind w:left="6480" w:hanging="360"/>
      </w:pPr>
      <w:rPr>
        <w:rFonts w:ascii="Wingdings" w:hAnsi="Wingdings" w:hint="default"/>
      </w:rPr>
    </w:lvl>
  </w:abstractNum>
  <w:abstractNum w:abstractNumId="34" w15:restartNumberingAfterBreak="0">
    <w:nsid w:val="3C4569D1"/>
    <w:multiLevelType w:val="hybridMultilevel"/>
    <w:tmpl w:val="B6FED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04C915"/>
    <w:multiLevelType w:val="hybridMultilevel"/>
    <w:tmpl w:val="989E9012"/>
    <w:lvl w:ilvl="0" w:tplc="A5868F32">
      <w:start w:val="1"/>
      <w:numFmt w:val="bullet"/>
      <w:lvlText w:val=""/>
      <w:lvlJc w:val="left"/>
      <w:pPr>
        <w:ind w:left="720" w:hanging="360"/>
      </w:pPr>
      <w:rPr>
        <w:rFonts w:ascii="Symbol" w:hAnsi="Symbol" w:hint="default"/>
      </w:rPr>
    </w:lvl>
    <w:lvl w:ilvl="1" w:tplc="DA406050">
      <w:start w:val="1"/>
      <w:numFmt w:val="bullet"/>
      <w:lvlText w:val="o"/>
      <w:lvlJc w:val="left"/>
      <w:pPr>
        <w:ind w:left="1440" w:hanging="360"/>
      </w:pPr>
      <w:rPr>
        <w:rFonts w:ascii="Courier New" w:hAnsi="Courier New" w:hint="default"/>
      </w:rPr>
    </w:lvl>
    <w:lvl w:ilvl="2" w:tplc="368CF47E">
      <w:start w:val="1"/>
      <w:numFmt w:val="bullet"/>
      <w:lvlText w:val=""/>
      <w:lvlJc w:val="left"/>
      <w:pPr>
        <w:ind w:left="2160" w:hanging="360"/>
      </w:pPr>
      <w:rPr>
        <w:rFonts w:ascii="Wingdings" w:hAnsi="Wingdings" w:hint="default"/>
      </w:rPr>
    </w:lvl>
    <w:lvl w:ilvl="3" w:tplc="1AACB574">
      <w:start w:val="1"/>
      <w:numFmt w:val="bullet"/>
      <w:lvlText w:val=""/>
      <w:lvlJc w:val="left"/>
      <w:pPr>
        <w:ind w:left="2880" w:hanging="360"/>
      </w:pPr>
      <w:rPr>
        <w:rFonts w:ascii="Symbol" w:hAnsi="Symbol" w:hint="default"/>
      </w:rPr>
    </w:lvl>
    <w:lvl w:ilvl="4" w:tplc="A928EB12">
      <w:start w:val="1"/>
      <w:numFmt w:val="bullet"/>
      <w:lvlText w:val="o"/>
      <w:lvlJc w:val="left"/>
      <w:pPr>
        <w:ind w:left="3600" w:hanging="360"/>
      </w:pPr>
      <w:rPr>
        <w:rFonts w:ascii="Courier New" w:hAnsi="Courier New" w:hint="default"/>
      </w:rPr>
    </w:lvl>
    <w:lvl w:ilvl="5" w:tplc="9080EA30">
      <w:start w:val="1"/>
      <w:numFmt w:val="bullet"/>
      <w:lvlText w:val=""/>
      <w:lvlJc w:val="left"/>
      <w:pPr>
        <w:ind w:left="4320" w:hanging="360"/>
      </w:pPr>
      <w:rPr>
        <w:rFonts w:ascii="Wingdings" w:hAnsi="Wingdings" w:hint="default"/>
      </w:rPr>
    </w:lvl>
    <w:lvl w:ilvl="6" w:tplc="FB56CD24">
      <w:start w:val="1"/>
      <w:numFmt w:val="bullet"/>
      <w:lvlText w:val=""/>
      <w:lvlJc w:val="left"/>
      <w:pPr>
        <w:ind w:left="5040" w:hanging="360"/>
      </w:pPr>
      <w:rPr>
        <w:rFonts w:ascii="Symbol" w:hAnsi="Symbol" w:hint="default"/>
      </w:rPr>
    </w:lvl>
    <w:lvl w:ilvl="7" w:tplc="98A09B44">
      <w:start w:val="1"/>
      <w:numFmt w:val="bullet"/>
      <w:lvlText w:val="o"/>
      <w:lvlJc w:val="left"/>
      <w:pPr>
        <w:ind w:left="5760" w:hanging="360"/>
      </w:pPr>
      <w:rPr>
        <w:rFonts w:ascii="Courier New" w:hAnsi="Courier New" w:hint="default"/>
      </w:rPr>
    </w:lvl>
    <w:lvl w:ilvl="8" w:tplc="E8E64EBA">
      <w:start w:val="1"/>
      <w:numFmt w:val="bullet"/>
      <w:lvlText w:val=""/>
      <w:lvlJc w:val="left"/>
      <w:pPr>
        <w:ind w:left="6480" w:hanging="360"/>
      </w:pPr>
      <w:rPr>
        <w:rFonts w:ascii="Wingdings" w:hAnsi="Wingdings" w:hint="default"/>
      </w:rPr>
    </w:lvl>
  </w:abstractNum>
  <w:abstractNum w:abstractNumId="36" w15:restartNumberingAfterBreak="0">
    <w:nsid w:val="44890940"/>
    <w:multiLevelType w:val="hybridMultilevel"/>
    <w:tmpl w:val="FD8A3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66BBE43"/>
    <w:multiLevelType w:val="hybridMultilevel"/>
    <w:tmpl w:val="851AD87E"/>
    <w:lvl w:ilvl="0" w:tplc="00203278">
      <w:start w:val="1"/>
      <w:numFmt w:val="bullet"/>
      <w:lvlText w:val=""/>
      <w:lvlJc w:val="left"/>
      <w:pPr>
        <w:ind w:left="720" w:hanging="360"/>
      </w:pPr>
      <w:rPr>
        <w:rFonts w:ascii="Symbol" w:hAnsi="Symbol" w:hint="default"/>
      </w:rPr>
    </w:lvl>
    <w:lvl w:ilvl="1" w:tplc="B5227840">
      <w:start w:val="1"/>
      <w:numFmt w:val="bullet"/>
      <w:lvlText w:val="o"/>
      <w:lvlJc w:val="left"/>
      <w:pPr>
        <w:ind w:left="1440" w:hanging="360"/>
      </w:pPr>
      <w:rPr>
        <w:rFonts w:ascii="Courier New" w:hAnsi="Courier New" w:hint="default"/>
      </w:rPr>
    </w:lvl>
    <w:lvl w:ilvl="2" w:tplc="B13E36F6">
      <w:start w:val="1"/>
      <w:numFmt w:val="bullet"/>
      <w:lvlText w:val=""/>
      <w:lvlJc w:val="left"/>
      <w:pPr>
        <w:ind w:left="2160" w:hanging="360"/>
      </w:pPr>
      <w:rPr>
        <w:rFonts w:ascii="Wingdings" w:hAnsi="Wingdings" w:hint="default"/>
      </w:rPr>
    </w:lvl>
    <w:lvl w:ilvl="3" w:tplc="F8683438">
      <w:start w:val="1"/>
      <w:numFmt w:val="bullet"/>
      <w:lvlText w:val=""/>
      <w:lvlJc w:val="left"/>
      <w:pPr>
        <w:ind w:left="2880" w:hanging="360"/>
      </w:pPr>
      <w:rPr>
        <w:rFonts w:ascii="Symbol" w:hAnsi="Symbol" w:hint="default"/>
      </w:rPr>
    </w:lvl>
    <w:lvl w:ilvl="4" w:tplc="A63236B8">
      <w:start w:val="1"/>
      <w:numFmt w:val="bullet"/>
      <w:lvlText w:val="o"/>
      <w:lvlJc w:val="left"/>
      <w:pPr>
        <w:ind w:left="3600" w:hanging="360"/>
      </w:pPr>
      <w:rPr>
        <w:rFonts w:ascii="Courier New" w:hAnsi="Courier New" w:hint="default"/>
      </w:rPr>
    </w:lvl>
    <w:lvl w:ilvl="5" w:tplc="B8ECE398">
      <w:start w:val="1"/>
      <w:numFmt w:val="bullet"/>
      <w:lvlText w:val=""/>
      <w:lvlJc w:val="left"/>
      <w:pPr>
        <w:ind w:left="4320" w:hanging="360"/>
      </w:pPr>
      <w:rPr>
        <w:rFonts w:ascii="Wingdings" w:hAnsi="Wingdings" w:hint="default"/>
      </w:rPr>
    </w:lvl>
    <w:lvl w:ilvl="6" w:tplc="D80A9DEA">
      <w:start w:val="1"/>
      <w:numFmt w:val="bullet"/>
      <w:lvlText w:val=""/>
      <w:lvlJc w:val="left"/>
      <w:pPr>
        <w:ind w:left="5040" w:hanging="360"/>
      </w:pPr>
      <w:rPr>
        <w:rFonts w:ascii="Symbol" w:hAnsi="Symbol" w:hint="default"/>
      </w:rPr>
    </w:lvl>
    <w:lvl w:ilvl="7" w:tplc="C20E149C">
      <w:start w:val="1"/>
      <w:numFmt w:val="bullet"/>
      <w:lvlText w:val="o"/>
      <w:lvlJc w:val="left"/>
      <w:pPr>
        <w:ind w:left="5760" w:hanging="360"/>
      </w:pPr>
      <w:rPr>
        <w:rFonts w:ascii="Courier New" w:hAnsi="Courier New" w:hint="default"/>
      </w:rPr>
    </w:lvl>
    <w:lvl w:ilvl="8" w:tplc="EFD41B3E">
      <w:start w:val="1"/>
      <w:numFmt w:val="bullet"/>
      <w:lvlText w:val=""/>
      <w:lvlJc w:val="left"/>
      <w:pPr>
        <w:ind w:left="6480" w:hanging="360"/>
      </w:pPr>
      <w:rPr>
        <w:rFonts w:ascii="Wingdings" w:hAnsi="Wingdings" w:hint="default"/>
      </w:rPr>
    </w:lvl>
  </w:abstractNum>
  <w:abstractNum w:abstractNumId="38" w15:restartNumberingAfterBreak="0">
    <w:nsid w:val="47B1BDE8"/>
    <w:multiLevelType w:val="hybridMultilevel"/>
    <w:tmpl w:val="99DABAA4"/>
    <w:lvl w:ilvl="0" w:tplc="CFE86FD6">
      <w:start w:val="1"/>
      <w:numFmt w:val="bullet"/>
      <w:lvlText w:val=""/>
      <w:lvlJc w:val="left"/>
      <w:pPr>
        <w:ind w:left="1440" w:hanging="360"/>
      </w:pPr>
      <w:rPr>
        <w:rFonts w:ascii="Symbol" w:hAnsi="Symbol" w:hint="default"/>
      </w:rPr>
    </w:lvl>
    <w:lvl w:ilvl="1" w:tplc="C018E1F4">
      <w:start w:val="1"/>
      <w:numFmt w:val="bullet"/>
      <w:lvlText w:val="o"/>
      <w:lvlJc w:val="left"/>
      <w:pPr>
        <w:ind w:left="2160" w:hanging="360"/>
      </w:pPr>
      <w:rPr>
        <w:rFonts w:ascii="Courier New" w:hAnsi="Courier New" w:hint="default"/>
      </w:rPr>
    </w:lvl>
    <w:lvl w:ilvl="2" w:tplc="CC649E02">
      <w:start w:val="1"/>
      <w:numFmt w:val="bullet"/>
      <w:lvlText w:val=""/>
      <w:lvlJc w:val="left"/>
      <w:pPr>
        <w:ind w:left="2880" w:hanging="360"/>
      </w:pPr>
      <w:rPr>
        <w:rFonts w:ascii="Wingdings" w:hAnsi="Wingdings" w:hint="default"/>
      </w:rPr>
    </w:lvl>
    <w:lvl w:ilvl="3" w:tplc="4BFC56DE">
      <w:start w:val="1"/>
      <w:numFmt w:val="bullet"/>
      <w:lvlText w:val=""/>
      <w:lvlJc w:val="left"/>
      <w:pPr>
        <w:ind w:left="3600" w:hanging="360"/>
      </w:pPr>
      <w:rPr>
        <w:rFonts w:ascii="Symbol" w:hAnsi="Symbol" w:hint="default"/>
      </w:rPr>
    </w:lvl>
    <w:lvl w:ilvl="4" w:tplc="16C49AD2">
      <w:start w:val="1"/>
      <w:numFmt w:val="bullet"/>
      <w:lvlText w:val="o"/>
      <w:lvlJc w:val="left"/>
      <w:pPr>
        <w:ind w:left="4320" w:hanging="360"/>
      </w:pPr>
      <w:rPr>
        <w:rFonts w:ascii="Courier New" w:hAnsi="Courier New" w:hint="default"/>
      </w:rPr>
    </w:lvl>
    <w:lvl w:ilvl="5" w:tplc="FBC2F626">
      <w:start w:val="1"/>
      <w:numFmt w:val="bullet"/>
      <w:lvlText w:val=""/>
      <w:lvlJc w:val="left"/>
      <w:pPr>
        <w:ind w:left="5040" w:hanging="360"/>
      </w:pPr>
      <w:rPr>
        <w:rFonts w:ascii="Wingdings" w:hAnsi="Wingdings" w:hint="default"/>
      </w:rPr>
    </w:lvl>
    <w:lvl w:ilvl="6" w:tplc="AF68DCAA">
      <w:start w:val="1"/>
      <w:numFmt w:val="bullet"/>
      <w:lvlText w:val=""/>
      <w:lvlJc w:val="left"/>
      <w:pPr>
        <w:ind w:left="5760" w:hanging="360"/>
      </w:pPr>
      <w:rPr>
        <w:rFonts w:ascii="Symbol" w:hAnsi="Symbol" w:hint="default"/>
      </w:rPr>
    </w:lvl>
    <w:lvl w:ilvl="7" w:tplc="1DBABEA4">
      <w:start w:val="1"/>
      <w:numFmt w:val="bullet"/>
      <w:lvlText w:val="o"/>
      <w:lvlJc w:val="left"/>
      <w:pPr>
        <w:ind w:left="6480" w:hanging="360"/>
      </w:pPr>
      <w:rPr>
        <w:rFonts w:ascii="Courier New" w:hAnsi="Courier New" w:hint="default"/>
      </w:rPr>
    </w:lvl>
    <w:lvl w:ilvl="8" w:tplc="4678F946">
      <w:start w:val="1"/>
      <w:numFmt w:val="bullet"/>
      <w:lvlText w:val=""/>
      <w:lvlJc w:val="left"/>
      <w:pPr>
        <w:ind w:left="7200" w:hanging="360"/>
      </w:pPr>
      <w:rPr>
        <w:rFonts w:ascii="Wingdings" w:hAnsi="Wingdings" w:hint="default"/>
      </w:rPr>
    </w:lvl>
  </w:abstractNum>
  <w:abstractNum w:abstractNumId="39" w15:restartNumberingAfterBreak="0">
    <w:nsid w:val="48686F99"/>
    <w:multiLevelType w:val="hybridMultilevel"/>
    <w:tmpl w:val="150A7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AF51936"/>
    <w:multiLevelType w:val="hybridMultilevel"/>
    <w:tmpl w:val="98383560"/>
    <w:lvl w:ilvl="0" w:tplc="14A43526">
      <w:start w:val="1"/>
      <w:numFmt w:val="bullet"/>
      <w:lvlText w:val=""/>
      <w:lvlJc w:val="left"/>
      <w:pPr>
        <w:ind w:left="720" w:hanging="360"/>
      </w:pPr>
      <w:rPr>
        <w:rFonts w:ascii="Symbol" w:hAnsi="Symbol" w:hint="default"/>
      </w:rPr>
    </w:lvl>
    <w:lvl w:ilvl="1" w:tplc="43D8141E">
      <w:start w:val="1"/>
      <w:numFmt w:val="bullet"/>
      <w:lvlText w:val="o"/>
      <w:lvlJc w:val="left"/>
      <w:pPr>
        <w:ind w:left="1440" w:hanging="360"/>
      </w:pPr>
      <w:rPr>
        <w:rFonts w:ascii="Courier New" w:hAnsi="Courier New" w:hint="default"/>
      </w:rPr>
    </w:lvl>
    <w:lvl w:ilvl="2" w:tplc="1362D4A6">
      <w:start w:val="1"/>
      <w:numFmt w:val="bullet"/>
      <w:lvlText w:val=""/>
      <w:lvlJc w:val="left"/>
      <w:pPr>
        <w:ind w:left="2160" w:hanging="360"/>
      </w:pPr>
      <w:rPr>
        <w:rFonts w:ascii="Wingdings" w:hAnsi="Wingdings" w:hint="default"/>
      </w:rPr>
    </w:lvl>
    <w:lvl w:ilvl="3" w:tplc="83BADF04">
      <w:start w:val="1"/>
      <w:numFmt w:val="bullet"/>
      <w:lvlText w:val=""/>
      <w:lvlJc w:val="left"/>
      <w:pPr>
        <w:ind w:left="2880" w:hanging="360"/>
      </w:pPr>
      <w:rPr>
        <w:rFonts w:ascii="Symbol" w:hAnsi="Symbol" w:hint="default"/>
      </w:rPr>
    </w:lvl>
    <w:lvl w:ilvl="4" w:tplc="55ECB590">
      <w:start w:val="1"/>
      <w:numFmt w:val="bullet"/>
      <w:lvlText w:val="o"/>
      <w:lvlJc w:val="left"/>
      <w:pPr>
        <w:ind w:left="3600" w:hanging="360"/>
      </w:pPr>
      <w:rPr>
        <w:rFonts w:ascii="Courier New" w:hAnsi="Courier New" w:hint="default"/>
      </w:rPr>
    </w:lvl>
    <w:lvl w:ilvl="5" w:tplc="0B9CD794">
      <w:start w:val="1"/>
      <w:numFmt w:val="bullet"/>
      <w:lvlText w:val=""/>
      <w:lvlJc w:val="left"/>
      <w:pPr>
        <w:ind w:left="4320" w:hanging="360"/>
      </w:pPr>
      <w:rPr>
        <w:rFonts w:ascii="Wingdings" w:hAnsi="Wingdings" w:hint="default"/>
      </w:rPr>
    </w:lvl>
    <w:lvl w:ilvl="6" w:tplc="C3EE3DDC">
      <w:start w:val="1"/>
      <w:numFmt w:val="bullet"/>
      <w:lvlText w:val=""/>
      <w:lvlJc w:val="left"/>
      <w:pPr>
        <w:ind w:left="5040" w:hanging="360"/>
      </w:pPr>
      <w:rPr>
        <w:rFonts w:ascii="Symbol" w:hAnsi="Symbol" w:hint="default"/>
      </w:rPr>
    </w:lvl>
    <w:lvl w:ilvl="7" w:tplc="B0A2CBE2">
      <w:start w:val="1"/>
      <w:numFmt w:val="bullet"/>
      <w:lvlText w:val="o"/>
      <w:lvlJc w:val="left"/>
      <w:pPr>
        <w:ind w:left="5760" w:hanging="360"/>
      </w:pPr>
      <w:rPr>
        <w:rFonts w:ascii="Courier New" w:hAnsi="Courier New" w:hint="default"/>
      </w:rPr>
    </w:lvl>
    <w:lvl w:ilvl="8" w:tplc="415E27D0">
      <w:start w:val="1"/>
      <w:numFmt w:val="bullet"/>
      <w:lvlText w:val=""/>
      <w:lvlJc w:val="left"/>
      <w:pPr>
        <w:ind w:left="6480" w:hanging="360"/>
      </w:pPr>
      <w:rPr>
        <w:rFonts w:ascii="Wingdings" w:hAnsi="Wingdings" w:hint="default"/>
      </w:rPr>
    </w:lvl>
  </w:abstractNum>
  <w:abstractNum w:abstractNumId="41" w15:restartNumberingAfterBreak="0">
    <w:nsid w:val="4CEE1484"/>
    <w:multiLevelType w:val="hybridMultilevel"/>
    <w:tmpl w:val="6D4EBFDE"/>
    <w:lvl w:ilvl="0" w:tplc="99A4C1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809BBC"/>
    <w:multiLevelType w:val="hybridMultilevel"/>
    <w:tmpl w:val="B53EA910"/>
    <w:lvl w:ilvl="0" w:tplc="3FD652B0">
      <w:start w:val="1"/>
      <w:numFmt w:val="bullet"/>
      <w:lvlText w:val=""/>
      <w:lvlJc w:val="left"/>
      <w:pPr>
        <w:ind w:left="1080" w:hanging="360"/>
      </w:pPr>
      <w:rPr>
        <w:rFonts w:ascii="Symbol" w:hAnsi="Symbol" w:hint="default"/>
      </w:rPr>
    </w:lvl>
    <w:lvl w:ilvl="1" w:tplc="93D604E2">
      <w:start w:val="1"/>
      <w:numFmt w:val="bullet"/>
      <w:lvlText w:val="o"/>
      <w:lvlJc w:val="left"/>
      <w:pPr>
        <w:ind w:left="1800" w:hanging="360"/>
      </w:pPr>
      <w:rPr>
        <w:rFonts w:ascii="Courier New" w:hAnsi="Courier New" w:hint="default"/>
      </w:rPr>
    </w:lvl>
    <w:lvl w:ilvl="2" w:tplc="97CE3318">
      <w:start w:val="1"/>
      <w:numFmt w:val="bullet"/>
      <w:lvlText w:val=""/>
      <w:lvlJc w:val="left"/>
      <w:pPr>
        <w:ind w:left="2520" w:hanging="360"/>
      </w:pPr>
      <w:rPr>
        <w:rFonts w:ascii="Wingdings" w:hAnsi="Wingdings" w:hint="default"/>
      </w:rPr>
    </w:lvl>
    <w:lvl w:ilvl="3" w:tplc="9BF80CB4">
      <w:start w:val="1"/>
      <w:numFmt w:val="bullet"/>
      <w:lvlText w:val=""/>
      <w:lvlJc w:val="left"/>
      <w:pPr>
        <w:ind w:left="3240" w:hanging="360"/>
      </w:pPr>
      <w:rPr>
        <w:rFonts w:ascii="Symbol" w:hAnsi="Symbol" w:hint="default"/>
      </w:rPr>
    </w:lvl>
    <w:lvl w:ilvl="4" w:tplc="C8A8785E">
      <w:start w:val="1"/>
      <w:numFmt w:val="bullet"/>
      <w:lvlText w:val="o"/>
      <w:lvlJc w:val="left"/>
      <w:pPr>
        <w:ind w:left="3960" w:hanging="360"/>
      </w:pPr>
      <w:rPr>
        <w:rFonts w:ascii="Courier New" w:hAnsi="Courier New" w:hint="default"/>
      </w:rPr>
    </w:lvl>
    <w:lvl w:ilvl="5" w:tplc="37BC7010">
      <w:start w:val="1"/>
      <w:numFmt w:val="bullet"/>
      <w:lvlText w:val=""/>
      <w:lvlJc w:val="left"/>
      <w:pPr>
        <w:ind w:left="4680" w:hanging="360"/>
      </w:pPr>
      <w:rPr>
        <w:rFonts w:ascii="Wingdings" w:hAnsi="Wingdings" w:hint="default"/>
      </w:rPr>
    </w:lvl>
    <w:lvl w:ilvl="6" w:tplc="82267770">
      <w:start w:val="1"/>
      <w:numFmt w:val="bullet"/>
      <w:lvlText w:val=""/>
      <w:lvlJc w:val="left"/>
      <w:pPr>
        <w:ind w:left="5400" w:hanging="360"/>
      </w:pPr>
      <w:rPr>
        <w:rFonts w:ascii="Symbol" w:hAnsi="Symbol" w:hint="default"/>
      </w:rPr>
    </w:lvl>
    <w:lvl w:ilvl="7" w:tplc="8C94AD78">
      <w:start w:val="1"/>
      <w:numFmt w:val="bullet"/>
      <w:lvlText w:val="o"/>
      <w:lvlJc w:val="left"/>
      <w:pPr>
        <w:ind w:left="6120" w:hanging="360"/>
      </w:pPr>
      <w:rPr>
        <w:rFonts w:ascii="Courier New" w:hAnsi="Courier New" w:hint="default"/>
      </w:rPr>
    </w:lvl>
    <w:lvl w:ilvl="8" w:tplc="46244F2A">
      <w:start w:val="1"/>
      <w:numFmt w:val="bullet"/>
      <w:lvlText w:val=""/>
      <w:lvlJc w:val="left"/>
      <w:pPr>
        <w:ind w:left="6840" w:hanging="360"/>
      </w:pPr>
      <w:rPr>
        <w:rFonts w:ascii="Wingdings" w:hAnsi="Wingdings" w:hint="default"/>
      </w:rPr>
    </w:lvl>
  </w:abstractNum>
  <w:abstractNum w:abstractNumId="43" w15:restartNumberingAfterBreak="0">
    <w:nsid w:val="5A4264A3"/>
    <w:multiLevelType w:val="hybridMultilevel"/>
    <w:tmpl w:val="603AEC98"/>
    <w:lvl w:ilvl="0" w:tplc="48E26B70">
      <w:start w:val="1"/>
      <w:numFmt w:val="bullet"/>
      <w:lvlText w:val=""/>
      <w:lvlJc w:val="left"/>
      <w:pPr>
        <w:ind w:left="720" w:hanging="360"/>
      </w:pPr>
      <w:rPr>
        <w:rFonts w:ascii="Symbol" w:hAnsi="Symbol" w:hint="default"/>
      </w:rPr>
    </w:lvl>
    <w:lvl w:ilvl="1" w:tplc="2D36F03E">
      <w:start w:val="1"/>
      <w:numFmt w:val="bullet"/>
      <w:lvlText w:val="o"/>
      <w:lvlJc w:val="left"/>
      <w:pPr>
        <w:ind w:left="1440" w:hanging="360"/>
      </w:pPr>
      <w:rPr>
        <w:rFonts w:ascii="Courier New" w:hAnsi="Courier New" w:hint="default"/>
      </w:rPr>
    </w:lvl>
    <w:lvl w:ilvl="2" w:tplc="2C8EB1EC">
      <w:start w:val="1"/>
      <w:numFmt w:val="bullet"/>
      <w:lvlText w:val=""/>
      <w:lvlJc w:val="left"/>
      <w:pPr>
        <w:ind w:left="2160" w:hanging="360"/>
      </w:pPr>
      <w:rPr>
        <w:rFonts w:ascii="Wingdings" w:hAnsi="Wingdings" w:hint="default"/>
      </w:rPr>
    </w:lvl>
    <w:lvl w:ilvl="3" w:tplc="1B12E4C8">
      <w:start w:val="1"/>
      <w:numFmt w:val="bullet"/>
      <w:lvlText w:val=""/>
      <w:lvlJc w:val="left"/>
      <w:pPr>
        <w:ind w:left="2880" w:hanging="360"/>
      </w:pPr>
      <w:rPr>
        <w:rFonts w:ascii="Symbol" w:hAnsi="Symbol" w:hint="default"/>
      </w:rPr>
    </w:lvl>
    <w:lvl w:ilvl="4" w:tplc="8196C3F8">
      <w:start w:val="1"/>
      <w:numFmt w:val="bullet"/>
      <w:lvlText w:val="o"/>
      <w:lvlJc w:val="left"/>
      <w:pPr>
        <w:ind w:left="3600" w:hanging="360"/>
      </w:pPr>
      <w:rPr>
        <w:rFonts w:ascii="Courier New" w:hAnsi="Courier New" w:hint="default"/>
      </w:rPr>
    </w:lvl>
    <w:lvl w:ilvl="5" w:tplc="80965998">
      <w:start w:val="1"/>
      <w:numFmt w:val="bullet"/>
      <w:lvlText w:val=""/>
      <w:lvlJc w:val="left"/>
      <w:pPr>
        <w:ind w:left="4320" w:hanging="360"/>
      </w:pPr>
      <w:rPr>
        <w:rFonts w:ascii="Wingdings" w:hAnsi="Wingdings" w:hint="default"/>
      </w:rPr>
    </w:lvl>
    <w:lvl w:ilvl="6" w:tplc="90E08558">
      <w:start w:val="1"/>
      <w:numFmt w:val="bullet"/>
      <w:lvlText w:val=""/>
      <w:lvlJc w:val="left"/>
      <w:pPr>
        <w:ind w:left="5040" w:hanging="360"/>
      </w:pPr>
      <w:rPr>
        <w:rFonts w:ascii="Symbol" w:hAnsi="Symbol" w:hint="default"/>
      </w:rPr>
    </w:lvl>
    <w:lvl w:ilvl="7" w:tplc="01A0A170">
      <w:start w:val="1"/>
      <w:numFmt w:val="bullet"/>
      <w:lvlText w:val="o"/>
      <w:lvlJc w:val="left"/>
      <w:pPr>
        <w:ind w:left="5760" w:hanging="360"/>
      </w:pPr>
      <w:rPr>
        <w:rFonts w:ascii="Courier New" w:hAnsi="Courier New" w:hint="default"/>
      </w:rPr>
    </w:lvl>
    <w:lvl w:ilvl="8" w:tplc="F7482956">
      <w:start w:val="1"/>
      <w:numFmt w:val="bullet"/>
      <w:lvlText w:val=""/>
      <w:lvlJc w:val="left"/>
      <w:pPr>
        <w:ind w:left="6480" w:hanging="360"/>
      </w:pPr>
      <w:rPr>
        <w:rFonts w:ascii="Wingdings" w:hAnsi="Wingdings" w:hint="default"/>
      </w:rPr>
    </w:lvl>
  </w:abstractNum>
  <w:abstractNum w:abstractNumId="44" w15:restartNumberingAfterBreak="0">
    <w:nsid w:val="5CC71047"/>
    <w:multiLevelType w:val="multilevel"/>
    <w:tmpl w:val="3FD0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958801"/>
    <w:multiLevelType w:val="hybridMultilevel"/>
    <w:tmpl w:val="5F8ABD06"/>
    <w:lvl w:ilvl="0" w:tplc="FF4EF510">
      <w:start w:val="1"/>
      <w:numFmt w:val="bullet"/>
      <w:lvlText w:val=""/>
      <w:lvlJc w:val="left"/>
      <w:pPr>
        <w:ind w:left="720" w:hanging="360"/>
      </w:pPr>
      <w:rPr>
        <w:rFonts w:ascii="Symbol" w:hAnsi="Symbol" w:hint="default"/>
      </w:rPr>
    </w:lvl>
    <w:lvl w:ilvl="1" w:tplc="F14212CE">
      <w:start w:val="1"/>
      <w:numFmt w:val="bullet"/>
      <w:lvlText w:val="o"/>
      <w:lvlJc w:val="left"/>
      <w:pPr>
        <w:ind w:left="1440" w:hanging="360"/>
      </w:pPr>
      <w:rPr>
        <w:rFonts w:ascii="Courier New" w:hAnsi="Courier New" w:hint="default"/>
      </w:rPr>
    </w:lvl>
    <w:lvl w:ilvl="2" w:tplc="DFB49E68">
      <w:start w:val="1"/>
      <w:numFmt w:val="bullet"/>
      <w:lvlText w:val=""/>
      <w:lvlJc w:val="left"/>
      <w:pPr>
        <w:ind w:left="2160" w:hanging="360"/>
      </w:pPr>
      <w:rPr>
        <w:rFonts w:ascii="Wingdings" w:hAnsi="Wingdings" w:hint="default"/>
      </w:rPr>
    </w:lvl>
    <w:lvl w:ilvl="3" w:tplc="8CB6CCF6">
      <w:start w:val="1"/>
      <w:numFmt w:val="bullet"/>
      <w:lvlText w:val=""/>
      <w:lvlJc w:val="left"/>
      <w:pPr>
        <w:ind w:left="2880" w:hanging="360"/>
      </w:pPr>
      <w:rPr>
        <w:rFonts w:ascii="Symbol" w:hAnsi="Symbol" w:hint="default"/>
      </w:rPr>
    </w:lvl>
    <w:lvl w:ilvl="4" w:tplc="A7888E60">
      <w:start w:val="1"/>
      <w:numFmt w:val="bullet"/>
      <w:lvlText w:val="o"/>
      <w:lvlJc w:val="left"/>
      <w:pPr>
        <w:ind w:left="3600" w:hanging="360"/>
      </w:pPr>
      <w:rPr>
        <w:rFonts w:ascii="Courier New" w:hAnsi="Courier New" w:hint="default"/>
      </w:rPr>
    </w:lvl>
    <w:lvl w:ilvl="5" w:tplc="59F21294">
      <w:start w:val="1"/>
      <w:numFmt w:val="bullet"/>
      <w:lvlText w:val=""/>
      <w:lvlJc w:val="left"/>
      <w:pPr>
        <w:ind w:left="4320" w:hanging="360"/>
      </w:pPr>
      <w:rPr>
        <w:rFonts w:ascii="Wingdings" w:hAnsi="Wingdings" w:hint="default"/>
      </w:rPr>
    </w:lvl>
    <w:lvl w:ilvl="6" w:tplc="1D56B67A">
      <w:start w:val="1"/>
      <w:numFmt w:val="bullet"/>
      <w:lvlText w:val=""/>
      <w:lvlJc w:val="left"/>
      <w:pPr>
        <w:ind w:left="5040" w:hanging="360"/>
      </w:pPr>
      <w:rPr>
        <w:rFonts w:ascii="Symbol" w:hAnsi="Symbol" w:hint="default"/>
      </w:rPr>
    </w:lvl>
    <w:lvl w:ilvl="7" w:tplc="FD426FFA">
      <w:start w:val="1"/>
      <w:numFmt w:val="bullet"/>
      <w:lvlText w:val="o"/>
      <w:lvlJc w:val="left"/>
      <w:pPr>
        <w:ind w:left="5760" w:hanging="360"/>
      </w:pPr>
      <w:rPr>
        <w:rFonts w:ascii="Courier New" w:hAnsi="Courier New" w:hint="default"/>
      </w:rPr>
    </w:lvl>
    <w:lvl w:ilvl="8" w:tplc="22882FBC">
      <w:start w:val="1"/>
      <w:numFmt w:val="bullet"/>
      <w:lvlText w:val=""/>
      <w:lvlJc w:val="left"/>
      <w:pPr>
        <w:ind w:left="6480" w:hanging="360"/>
      </w:pPr>
      <w:rPr>
        <w:rFonts w:ascii="Wingdings" w:hAnsi="Wingdings" w:hint="default"/>
      </w:rPr>
    </w:lvl>
  </w:abstractNum>
  <w:abstractNum w:abstractNumId="46" w15:restartNumberingAfterBreak="0">
    <w:nsid w:val="625C8DA2"/>
    <w:multiLevelType w:val="hybridMultilevel"/>
    <w:tmpl w:val="0C3A4E24"/>
    <w:lvl w:ilvl="0" w:tplc="0BD41446">
      <w:start w:val="1"/>
      <w:numFmt w:val="bullet"/>
      <w:lvlText w:val=""/>
      <w:lvlJc w:val="left"/>
      <w:pPr>
        <w:ind w:left="720" w:hanging="360"/>
      </w:pPr>
      <w:rPr>
        <w:rFonts w:ascii="Symbol" w:hAnsi="Symbol" w:hint="default"/>
      </w:rPr>
    </w:lvl>
    <w:lvl w:ilvl="1" w:tplc="168EAE22">
      <w:start w:val="1"/>
      <w:numFmt w:val="bullet"/>
      <w:lvlText w:val="o"/>
      <w:lvlJc w:val="left"/>
      <w:pPr>
        <w:ind w:left="1440" w:hanging="360"/>
      </w:pPr>
      <w:rPr>
        <w:rFonts w:ascii="Courier New" w:hAnsi="Courier New" w:hint="default"/>
      </w:rPr>
    </w:lvl>
    <w:lvl w:ilvl="2" w:tplc="D50CBD72">
      <w:start w:val="1"/>
      <w:numFmt w:val="bullet"/>
      <w:lvlText w:val=""/>
      <w:lvlJc w:val="left"/>
      <w:pPr>
        <w:ind w:left="2160" w:hanging="360"/>
      </w:pPr>
      <w:rPr>
        <w:rFonts w:ascii="Wingdings" w:hAnsi="Wingdings" w:hint="default"/>
      </w:rPr>
    </w:lvl>
    <w:lvl w:ilvl="3" w:tplc="655AAB8E">
      <w:start w:val="1"/>
      <w:numFmt w:val="bullet"/>
      <w:lvlText w:val=""/>
      <w:lvlJc w:val="left"/>
      <w:pPr>
        <w:ind w:left="2880" w:hanging="360"/>
      </w:pPr>
      <w:rPr>
        <w:rFonts w:ascii="Symbol" w:hAnsi="Symbol" w:hint="default"/>
      </w:rPr>
    </w:lvl>
    <w:lvl w:ilvl="4" w:tplc="0BCA9EA8">
      <w:start w:val="1"/>
      <w:numFmt w:val="bullet"/>
      <w:lvlText w:val="o"/>
      <w:lvlJc w:val="left"/>
      <w:pPr>
        <w:ind w:left="3600" w:hanging="360"/>
      </w:pPr>
      <w:rPr>
        <w:rFonts w:ascii="Courier New" w:hAnsi="Courier New" w:hint="default"/>
      </w:rPr>
    </w:lvl>
    <w:lvl w:ilvl="5" w:tplc="22DE039E">
      <w:start w:val="1"/>
      <w:numFmt w:val="bullet"/>
      <w:lvlText w:val=""/>
      <w:lvlJc w:val="left"/>
      <w:pPr>
        <w:ind w:left="4320" w:hanging="360"/>
      </w:pPr>
      <w:rPr>
        <w:rFonts w:ascii="Wingdings" w:hAnsi="Wingdings" w:hint="default"/>
      </w:rPr>
    </w:lvl>
    <w:lvl w:ilvl="6" w:tplc="0FB2A3A2">
      <w:start w:val="1"/>
      <w:numFmt w:val="bullet"/>
      <w:lvlText w:val=""/>
      <w:lvlJc w:val="left"/>
      <w:pPr>
        <w:ind w:left="5040" w:hanging="360"/>
      </w:pPr>
      <w:rPr>
        <w:rFonts w:ascii="Symbol" w:hAnsi="Symbol" w:hint="default"/>
      </w:rPr>
    </w:lvl>
    <w:lvl w:ilvl="7" w:tplc="25F0EC64">
      <w:start w:val="1"/>
      <w:numFmt w:val="bullet"/>
      <w:lvlText w:val="o"/>
      <w:lvlJc w:val="left"/>
      <w:pPr>
        <w:ind w:left="5760" w:hanging="360"/>
      </w:pPr>
      <w:rPr>
        <w:rFonts w:ascii="Courier New" w:hAnsi="Courier New" w:hint="default"/>
      </w:rPr>
    </w:lvl>
    <w:lvl w:ilvl="8" w:tplc="7C541D52">
      <w:start w:val="1"/>
      <w:numFmt w:val="bullet"/>
      <w:lvlText w:val=""/>
      <w:lvlJc w:val="left"/>
      <w:pPr>
        <w:ind w:left="6480" w:hanging="360"/>
      </w:pPr>
      <w:rPr>
        <w:rFonts w:ascii="Wingdings" w:hAnsi="Wingdings" w:hint="default"/>
      </w:rPr>
    </w:lvl>
  </w:abstractNum>
  <w:abstractNum w:abstractNumId="47" w15:restartNumberingAfterBreak="0">
    <w:nsid w:val="65024C9B"/>
    <w:multiLevelType w:val="hybridMultilevel"/>
    <w:tmpl w:val="1B32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307B47"/>
    <w:multiLevelType w:val="hybridMultilevel"/>
    <w:tmpl w:val="C570E29C"/>
    <w:lvl w:ilvl="0" w:tplc="07FA7170">
      <w:start w:val="1"/>
      <w:numFmt w:val="bullet"/>
      <w:lvlText w:val=""/>
      <w:lvlJc w:val="left"/>
      <w:pPr>
        <w:ind w:left="720" w:hanging="360"/>
      </w:pPr>
      <w:rPr>
        <w:rFonts w:ascii="Symbol" w:hAnsi="Symbol" w:hint="default"/>
      </w:rPr>
    </w:lvl>
    <w:lvl w:ilvl="1" w:tplc="6C6A875E">
      <w:start w:val="1"/>
      <w:numFmt w:val="bullet"/>
      <w:lvlText w:val="o"/>
      <w:lvlJc w:val="left"/>
      <w:pPr>
        <w:ind w:left="1440" w:hanging="360"/>
      </w:pPr>
      <w:rPr>
        <w:rFonts w:ascii="Courier New" w:hAnsi="Courier New" w:hint="default"/>
      </w:rPr>
    </w:lvl>
    <w:lvl w:ilvl="2" w:tplc="A2E230EE">
      <w:start w:val="1"/>
      <w:numFmt w:val="bullet"/>
      <w:lvlText w:val=""/>
      <w:lvlJc w:val="left"/>
      <w:pPr>
        <w:ind w:left="2160" w:hanging="360"/>
      </w:pPr>
      <w:rPr>
        <w:rFonts w:ascii="Wingdings" w:hAnsi="Wingdings" w:hint="default"/>
      </w:rPr>
    </w:lvl>
    <w:lvl w:ilvl="3" w:tplc="A6F236C2">
      <w:start w:val="1"/>
      <w:numFmt w:val="bullet"/>
      <w:lvlText w:val=""/>
      <w:lvlJc w:val="left"/>
      <w:pPr>
        <w:ind w:left="2880" w:hanging="360"/>
      </w:pPr>
      <w:rPr>
        <w:rFonts w:ascii="Symbol" w:hAnsi="Symbol" w:hint="default"/>
      </w:rPr>
    </w:lvl>
    <w:lvl w:ilvl="4" w:tplc="2CE2270A">
      <w:start w:val="1"/>
      <w:numFmt w:val="bullet"/>
      <w:lvlText w:val="o"/>
      <w:lvlJc w:val="left"/>
      <w:pPr>
        <w:ind w:left="3600" w:hanging="360"/>
      </w:pPr>
      <w:rPr>
        <w:rFonts w:ascii="Courier New" w:hAnsi="Courier New" w:hint="default"/>
      </w:rPr>
    </w:lvl>
    <w:lvl w:ilvl="5" w:tplc="19AE714C">
      <w:start w:val="1"/>
      <w:numFmt w:val="bullet"/>
      <w:lvlText w:val=""/>
      <w:lvlJc w:val="left"/>
      <w:pPr>
        <w:ind w:left="4320" w:hanging="360"/>
      </w:pPr>
      <w:rPr>
        <w:rFonts w:ascii="Wingdings" w:hAnsi="Wingdings" w:hint="default"/>
      </w:rPr>
    </w:lvl>
    <w:lvl w:ilvl="6" w:tplc="F5CAE90E">
      <w:start w:val="1"/>
      <w:numFmt w:val="bullet"/>
      <w:lvlText w:val=""/>
      <w:lvlJc w:val="left"/>
      <w:pPr>
        <w:ind w:left="5040" w:hanging="360"/>
      </w:pPr>
      <w:rPr>
        <w:rFonts w:ascii="Symbol" w:hAnsi="Symbol" w:hint="default"/>
      </w:rPr>
    </w:lvl>
    <w:lvl w:ilvl="7" w:tplc="4280BA3C">
      <w:start w:val="1"/>
      <w:numFmt w:val="bullet"/>
      <w:lvlText w:val="o"/>
      <w:lvlJc w:val="left"/>
      <w:pPr>
        <w:ind w:left="5760" w:hanging="360"/>
      </w:pPr>
      <w:rPr>
        <w:rFonts w:ascii="Courier New" w:hAnsi="Courier New" w:hint="default"/>
      </w:rPr>
    </w:lvl>
    <w:lvl w:ilvl="8" w:tplc="2004B390">
      <w:start w:val="1"/>
      <w:numFmt w:val="bullet"/>
      <w:lvlText w:val=""/>
      <w:lvlJc w:val="left"/>
      <w:pPr>
        <w:ind w:left="6480" w:hanging="360"/>
      </w:pPr>
      <w:rPr>
        <w:rFonts w:ascii="Wingdings" w:hAnsi="Wingdings" w:hint="default"/>
      </w:rPr>
    </w:lvl>
  </w:abstractNum>
  <w:abstractNum w:abstractNumId="49" w15:restartNumberingAfterBreak="0">
    <w:nsid w:val="69715B34"/>
    <w:multiLevelType w:val="hybridMultilevel"/>
    <w:tmpl w:val="8A5A1870"/>
    <w:lvl w:ilvl="0" w:tplc="C572381A">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6DF767A7"/>
    <w:multiLevelType w:val="multilevel"/>
    <w:tmpl w:val="996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5E8554"/>
    <w:multiLevelType w:val="hybridMultilevel"/>
    <w:tmpl w:val="A754C126"/>
    <w:lvl w:ilvl="0" w:tplc="85625F58">
      <w:start w:val="1"/>
      <w:numFmt w:val="bullet"/>
      <w:lvlText w:val=""/>
      <w:lvlJc w:val="left"/>
      <w:pPr>
        <w:ind w:left="720" w:hanging="360"/>
      </w:pPr>
      <w:rPr>
        <w:rFonts w:ascii="Symbol" w:hAnsi="Symbol" w:hint="default"/>
      </w:rPr>
    </w:lvl>
    <w:lvl w:ilvl="1" w:tplc="1F346218">
      <w:start w:val="1"/>
      <w:numFmt w:val="bullet"/>
      <w:lvlText w:val="o"/>
      <w:lvlJc w:val="left"/>
      <w:pPr>
        <w:ind w:left="1440" w:hanging="360"/>
      </w:pPr>
      <w:rPr>
        <w:rFonts w:ascii="Courier New" w:hAnsi="Courier New" w:hint="default"/>
      </w:rPr>
    </w:lvl>
    <w:lvl w:ilvl="2" w:tplc="C9CAF71E">
      <w:start w:val="1"/>
      <w:numFmt w:val="bullet"/>
      <w:lvlText w:val=""/>
      <w:lvlJc w:val="left"/>
      <w:pPr>
        <w:ind w:left="2160" w:hanging="360"/>
      </w:pPr>
      <w:rPr>
        <w:rFonts w:ascii="Wingdings" w:hAnsi="Wingdings" w:hint="default"/>
      </w:rPr>
    </w:lvl>
    <w:lvl w:ilvl="3" w:tplc="DAA69CC6">
      <w:start w:val="1"/>
      <w:numFmt w:val="bullet"/>
      <w:lvlText w:val=""/>
      <w:lvlJc w:val="left"/>
      <w:pPr>
        <w:ind w:left="2880" w:hanging="360"/>
      </w:pPr>
      <w:rPr>
        <w:rFonts w:ascii="Symbol" w:hAnsi="Symbol" w:hint="default"/>
      </w:rPr>
    </w:lvl>
    <w:lvl w:ilvl="4" w:tplc="F9AAB806">
      <w:start w:val="1"/>
      <w:numFmt w:val="bullet"/>
      <w:lvlText w:val="o"/>
      <w:lvlJc w:val="left"/>
      <w:pPr>
        <w:ind w:left="3600" w:hanging="360"/>
      </w:pPr>
      <w:rPr>
        <w:rFonts w:ascii="Courier New" w:hAnsi="Courier New" w:hint="default"/>
      </w:rPr>
    </w:lvl>
    <w:lvl w:ilvl="5" w:tplc="687CF6DE">
      <w:start w:val="1"/>
      <w:numFmt w:val="bullet"/>
      <w:lvlText w:val=""/>
      <w:lvlJc w:val="left"/>
      <w:pPr>
        <w:ind w:left="4320" w:hanging="360"/>
      </w:pPr>
      <w:rPr>
        <w:rFonts w:ascii="Wingdings" w:hAnsi="Wingdings" w:hint="default"/>
      </w:rPr>
    </w:lvl>
    <w:lvl w:ilvl="6" w:tplc="6BAC4180">
      <w:start w:val="1"/>
      <w:numFmt w:val="bullet"/>
      <w:lvlText w:val=""/>
      <w:lvlJc w:val="left"/>
      <w:pPr>
        <w:ind w:left="5040" w:hanging="360"/>
      </w:pPr>
      <w:rPr>
        <w:rFonts w:ascii="Symbol" w:hAnsi="Symbol" w:hint="default"/>
      </w:rPr>
    </w:lvl>
    <w:lvl w:ilvl="7" w:tplc="4E847C3A">
      <w:start w:val="1"/>
      <w:numFmt w:val="bullet"/>
      <w:lvlText w:val="o"/>
      <w:lvlJc w:val="left"/>
      <w:pPr>
        <w:ind w:left="5760" w:hanging="360"/>
      </w:pPr>
      <w:rPr>
        <w:rFonts w:ascii="Courier New" w:hAnsi="Courier New" w:hint="default"/>
      </w:rPr>
    </w:lvl>
    <w:lvl w:ilvl="8" w:tplc="4C2EE070">
      <w:start w:val="1"/>
      <w:numFmt w:val="bullet"/>
      <w:lvlText w:val=""/>
      <w:lvlJc w:val="left"/>
      <w:pPr>
        <w:ind w:left="6480" w:hanging="360"/>
      </w:pPr>
      <w:rPr>
        <w:rFonts w:ascii="Wingdings" w:hAnsi="Wingdings" w:hint="default"/>
      </w:rPr>
    </w:lvl>
  </w:abstractNum>
  <w:abstractNum w:abstractNumId="52" w15:restartNumberingAfterBreak="0">
    <w:nsid w:val="74AA1077"/>
    <w:multiLevelType w:val="hybridMultilevel"/>
    <w:tmpl w:val="30A0DB52"/>
    <w:lvl w:ilvl="0" w:tplc="71FA0CCC">
      <w:start w:val="1"/>
      <w:numFmt w:val="bullet"/>
      <w:lvlText w:val=""/>
      <w:lvlJc w:val="left"/>
      <w:pPr>
        <w:ind w:left="1440" w:hanging="360"/>
      </w:pPr>
      <w:rPr>
        <w:rFonts w:ascii="Symbol" w:hAnsi="Symbol" w:hint="default"/>
      </w:rPr>
    </w:lvl>
    <w:lvl w:ilvl="1" w:tplc="3392D0B0">
      <w:start w:val="1"/>
      <w:numFmt w:val="bullet"/>
      <w:lvlText w:val="o"/>
      <w:lvlJc w:val="left"/>
      <w:pPr>
        <w:ind w:left="2160" w:hanging="360"/>
      </w:pPr>
      <w:rPr>
        <w:rFonts w:ascii="Courier New" w:hAnsi="Courier New" w:hint="default"/>
      </w:rPr>
    </w:lvl>
    <w:lvl w:ilvl="2" w:tplc="9C7A8AFC">
      <w:start w:val="1"/>
      <w:numFmt w:val="bullet"/>
      <w:lvlText w:val=""/>
      <w:lvlJc w:val="left"/>
      <w:pPr>
        <w:ind w:left="2880" w:hanging="360"/>
      </w:pPr>
      <w:rPr>
        <w:rFonts w:ascii="Wingdings" w:hAnsi="Wingdings" w:hint="default"/>
      </w:rPr>
    </w:lvl>
    <w:lvl w:ilvl="3" w:tplc="8CECBD82">
      <w:start w:val="1"/>
      <w:numFmt w:val="bullet"/>
      <w:lvlText w:val=""/>
      <w:lvlJc w:val="left"/>
      <w:pPr>
        <w:ind w:left="3600" w:hanging="360"/>
      </w:pPr>
      <w:rPr>
        <w:rFonts w:ascii="Symbol" w:hAnsi="Symbol" w:hint="default"/>
      </w:rPr>
    </w:lvl>
    <w:lvl w:ilvl="4" w:tplc="D00A9B9C">
      <w:start w:val="1"/>
      <w:numFmt w:val="bullet"/>
      <w:lvlText w:val="o"/>
      <w:lvlJc w:val="left"/>
      <w:pPr>
        <w:ind w:left="4320" w:hanging="360"/>
      </w:pPr>
      <w:rPr>
        <w:rFonts w:ascii="Courier New" w:hAnsi="Courier New" w:hint="default"/>
      </w:rPr>
    </w:lvl>
    <w:lvl w:ilvl="5" w:tplc="1E2030F6">
      <w:start w:val="1"/>
      <w:numFmt w:val="bullet"/>
      <w:lvlText w:val=""/>
      <w:lvlJc w:val="left"/>
      <w:pPr>
        <w:ind w:left="5040" w:hanging="360"/>
      </w:pPr>
      <w:rPr>
        <w:rFonts w:ascii="Wingdings" w:hAnsi="Wingdings" w:hint="default"/>
      </w:rPr>
    </w:lvl>
    <w:lvl w:ilvl="6" w:tplc="BBF084CE">
      <w:start w:val="1"/>
      <w:numFmt w:val="bullet"/>
      <w:lvlText w:val=""/>
      <w:lvlJc w:val="left"/>
      <w:pPr>
        <w:ind w:left="5760" w:hanging="360"/>
      </w:pPr>
      <w:rPr>
        <w:rFonts w:ascii="Symbol" w:hAnsi="Symbol" w:hint="default"/>
      </w:rPr>
    </w:lvl>
    <w:lvl w:ilvl="7" w:tplc="4D680E52">
      <w:start w:val="1"/>
      <w:numFmt w:val="bullet"/>
      <w:lvlText w:val="o"/>
      <w:lvlJc w:val="left"/>
      <w:pPr>
        <w:ind w:left="6480" w:hanging="360"/>
      </w:pPr>
      <w:rPr>
        <w:rFonts w:ascii="Courier New" w:hAnsi="Courier New" w:hint="default"/>
      </w:rPr>
    </w:lvl>
    <w:lvl w:ilvl="8" w:tplc="A6382CB0">
      <w:start w:val="1"/>
      <w:numFmt w:val="bullet"/>
      <w:lvlText w:val=""/>
      <w:lvlJc w:val="left"/>
      <w:pPr>
        <w:ind w:left="7200" w:hanging="360"/>
      </w:pPr>
      <w:rPr>
        <w:rFonts w:ascii="Wingdings" w:hAnsi="Wingdings" w:hint="default"/>
      </w:rPr>
    </w:lvl>
  </w:abstractNum>
  <w:num w:numId="1" w16cid:durableId="1131244016">
    <w:abstractNumId w:val="52"/>
  </w:num>
  <w:num w:numId="2" w16cid:durableId="1328368080">
    <w:abstractNumId w:val="27"/>
  </w:num>
  <w:num w:numId="3" w16cid:durableId="1489665041">
    <w:abstractNumId w:val="40"/>
  </w:num>
  <w:num w:numId="4" w16cid:durableId="601837926">
    <w:abstractNumId w:val="42"/>
  </w:num>
  <w:num w:numId="5" w16cid:durableId="1699354818">
    <w:abstractNumId w:val="38"/>
  </w:num>
  <w:num w:numId="6" w16cid:durableId="408583376">
    <w:abstractNumId w:val="18"/>
  </w:num>
  <w:num w:numId="7" w16cid:durableId="2040860538">
    <w:abstractNumId w:val="48"/>
  </w:num>
  <w:num w:numId="8" w16cid:durableId="976179363">
    <w:abstractNumId w:val="43"/>
  </w:num>
  <w:num w:numId="9" w16cid:durableId="1051274057">
    <w:abstractNumId w:val="51"/>
  </w:num>
  <w:num w:numId="10" w16cid:durableId="1677265201">
    <w:abstractNumId w:val="31"/>
  </w:num>
  <w:num w:numId="11" w16cid:durableId="526872277">
    <w:abstractNumId w:val="46"/>
  </w:num>
  <w:num w:numId="12" w16cid:durableId="1243636800">
    <w:abstractNumId w:val="35"/>
  </w:num>
  <w:num w:numId="13" w16cid:durableId="645403432">
    <w:abstractNumId w:val="25"/>
  </w:num>
  <w:num w:numId="14" w16cid:durableId="1660573906">
    <w:abstractNumId w:val="32"/>
  </w:num>
  <w:num w:numId="15" w16cid:durableId="768895476">
    <w:abstractNumId w:val="28"/>
  </w:num>
  <w:num w:numId="16" w16cid:durableId="439035043">
    <w:abstractNumId w:val="45"/>
  </w:num>
  <w:num w:numId="17" w16cid:durableId="977340169">
    <w:abstractNumId w:val="33"/>
  </w:num>
  <w:num w:numId="18" w16cid:durableId="255596721">
    <w:abstractNumId w:val="30"/>
  </w:num>
  <w:num w:numId="19" w16cid:durableId="688095133">
    <w:abstractNumId w:val="37"/>
  </w:num>
  <w:num w:numId="20" w16cid:durableId="373652736">
    <w:abstractNumId w:val="15"/>
  </w:num>
  <w:num w:numId="21" w16cid:durableId="701785325">
    <w:abstractNumId w:val="3"/>
  </w:num>
  <w:num w:numId="22" w16cid:durableId="398137528">
    <w:abstractNumId w:val="10"/>
  </w:num>
  <w:num w:numId="23" w16cid:durableId="204871426">
    <w:abstractNumId w:val="6"/>
  </w:num>
  <w:num w:numId="24" w16cid:durableId="1329140818">
    <w:abstractNumId w:val="14"/>
  </w:num>
  <w:num w:numId="25" w16cid:durableId="1352490023">
    <w:abstractNumId w:val="12"/>
  </w:num>
  <w:num w:numId="26" w16cid:durableId="422339906">
    <w:abstractNumId w:val="13"/>
  </w:num>
  <w:num w:numId="27" w16cid:durableId="1485662405">
    <w:abstractNumId w:val="4"/>
  </w:num>
  <w:num w:numId="28" w16cid:durableId="348141329">
    <w:abstractNumId w:val="11"/>
  </w:num>
  <w:num w:numId="29" w16cid:durableId="973830868">
    <w:abstractNumId w:val="5"/>
  </w:num>
  <w:num w:numId="30" w16cid:durableId="1679497859">
    <w:abstractNumId w:val="1"/>
  </w:num>
  <w:num w:numId="31" w16cid:durableId="1306544777">
    <w:abstractNumId w:val="8"/>
  </w:num>
  <w:num w:numId="32" w16cid:durableId="730620312">
    <w:abstractNumId w:val="0"/>
  </w:num>
  <w:num w:numId="33" w16cid:durableId="1142312128">
    <w:abstractNumId w:val="9"/>
  </w:num>
  <w:num w:numId="34" w16cid:durableId="908803461">
    <w:abstractNumId w:val="7"/>
  </w:num>
  <w:num w:numId="35" w16cid:durableId="1599634069">
    <w:abstractNumId w:val="2"/>
  </w:num>
  <w:num w:numId="36" w16cid:durableId="2137798263">
    <w:abstractNumId w:val="23"/>
  </w:num>
  <w:num w:numId="37" w16cid:durableId="1002853253">
    <w:abstractNumId w:val="17"/>
  </w:num>
  <w:num w:numId="38" w16cid:durableId="1353533966">
    <w:abstractNumId w:val="26"/>
  </w:num>
  <w:num w:numId="39" w16cid:durableId="949898448">
    <w:abstractNumId w:val="20"/>
  </w:num>
  <w:num w:numId="40" w16cid:durableId="315382594">
    <w:abstractNumId w:val="21"/>
  </w:num>
  <w:num w:numId="41" w16cid:durableId="1256286131">
    <w:abstractNumId w:val="36"/>
  </w:num>
  <w:num w:numId="42" w16cid:durableId="162552081">
    <w:abstractNumId w:val="34"/>
  </w:num>
  <w:num w:numId="43" w16cid:durableId="869031491">
    <w:abstractNumId w:val="41"/>
  </w:num>
  <w:num w:numId="44" w16cid:durableId="217324359">
    <w:abstractNumId w:val="16"/>
  </w:num>
  <w:num w:numId="45" w16cid:durableId="474378863">
    <w:abstractNumId w:val="24"/>
  </w:num>
  <w:num w:numId="46" w16cid:durableId="1444839244">
    <w:abstractNumId w:val="49"/>
  </w:num>
  <w:num w:numId="47" w16cid:durableId="1744180052">
    <w:abstractNumId w:val="29"/>
  </w:num>
  <w:num w:numId="48" w16cid:durableId="1116559478">
    <w:abstractNumId w:val="44"/>
  </w:num>
  <w:num w:numId="49" w16cid:durableId="1879462627">
    <w:abstractNumId w:val="47"/>
  </w:num>
  <w:num w:numId="50" w16cid:durableId="299073186">
    <w:abstractNumId w:val="39"/>
  </w:num>
  <w:num w:numId="51" w16cid:durableId="1628589185">
    <w:abstractNumId w:val="50"/>
  </w:num>
  <w:num w:numId="52" w16cid:durableId="815150637">
    <w:abstractNumId w:val="19"/>
  </w:num>
  <w:num w:numId="53" w16cid:durableId="2048292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317"/>
    <w:rsid w:val="00001F05"/>
    <w:rsid w:val="00003EAD"/>
    <w:rsid w:val="00004DBD"/>
    <w:rsid w:val="00015E18"/>
    <w:rsid w:val="00020FC3"/>
    <w:rsid w:val="0003271B"/>
    <w:rsid w:val="00035B3A"/>
    <w:rsid w:val="00036983"/>
    <w:rsid w:val="00044DAF"/>
    <w:rsid w:val="00044F33"/>
    <w:rsid w:val="00050068"/>
    <w:rsid w:val="00052FF8"/>
    <w:rsid w:val="00055A11"/>
    <w:rsid w:val="000575F8"/>
    <w:rsid w:val="00060220"/>
    <w:rsid w:val="00067255"/>
    <w:rsid w:val="00072E7A"/>
    <w:rsid w:val="00074639"/>
    <w:rsid w:val="000763DF"/>
    <w:rsid w:val="0008231C"/>
    <w:rsid w:val="00082E55"/>
    <w:rsid w:val="00083368"/>
    <w:rsid w:val="00083A3B"/>
    <w:rsid w:val="00092600"/>
    <w:rsid w:val="00092E83"/>
    <w:rsid w:val="00093A99"/>
    <w:rsid w:val="000A3D8F"/>
    <w:rsid w:val="000A6F19"/>
    <w:rsid w:val="000A6FE4"/>
    <w:rsid w:val="000B17E1"/>
    <w:rsid w:val="000B3415"/>
    <w:rsid w:val="000B5757"/>
    <w:rsid w:val="000B7032"/>
    <w:rsid w:val="000B760E"/>
    <w:rsid w:val="000B77DC"/>
    <w:rsid w:val="000C5A0B"/>
    <w:rsid w:val="000D29CF"/>
    <w:rsid w:val="000D5A20"/>
    <w:rsid w:val="000D6FA6"/>
    <w:rsid w:val="000E69FD"/>
    <w:rsid w:val="000E6E86"/>
    <w:rsid w:val="000F1CDD"/>
    <w:rsid w:val="000F3038"/>
    <w:rsid w:val="000F396F"/>
    <w:rsid w:val="000F44B4"/>
    <w:rsid w:val="00102B45"/>
    <w:rsid w:val="001050DC"/>
    <w:rsid w:val="00110EB2"/>
    <w:rsid w:val="00113A6B"/>
    <w:rsid w:val="00113C1B"/>
    <w:rsid w:val="00115B6C"/>
    <w:rsid w:val="001226D7"/>
    <w:rsid w:val="00123D19"/>
    <w:rsid w:val="0013137B"/>
    <w:rsid w:val="0013223D"/>
    <w:rsid w:val="00133E3C"/>
    <w:rsid w:val="0013436C"/>
    <w:rsid w:val="00134510"/>
    <w:rsid w:val="001349B5"/>
    <w:rsid w:val="00135ADB"/>
    <w:rsid w:val="00137836"/>
    <w:rsid w:val="001413A4"/>
    <w:rsid w:val="00143066"/>
    <w:rsid w:val="00150BF2"/>
    <w:rsid w:val="001540CA"/>
    <w:rsid w:val="001555B7"/>
    <w:rsid w:val="00165E2A"/>
    <w:rsid w:val="00170792"/>
    <w:rsid w:val="00172A27"/>
    <w:rsid w:val="0017456A"/>
    <w:rsid w:val="00174C84"/>
    <w:rsid w:val="00174F90"/>
    <w:rsid w:val="00177EFC"/>
    <w:rsid w:val="00184880"/>
    <w:rsid w:val="00186790"/>
    <w:rsid w:val="00190F2F"/>
    <w:rsid w:val="00194AA8"/>
    <w:rsid w:val="00195DFB"/>
    <w:rsid w:val="001977B6"/>
    <w:rsid w:val="001A58F3"/>
    <w:rsid w:val="001B0655"/>
    <w:rsid w:val="001B2DC4"/>
    <w:rsid w:val="001B2FBB"/>
    <w:rsid w:val="001B3F1A"/>
    <w:rsid w:val="001B4726"/>
    <w:rsid w:val="001B699F"/>
    <w:rsid w:val="001B71FA"/>
    <w:rsid w:val="001C3023"/>
    <w:rsid w:val="001C34D9"/>
    <w:rsid w:val="001C37A6"/>
    <w:rsid w:val="001C4CA9"/>
    <w:rsid w:val="001E0E23"/>
    <w:rsid w:val="001E42A8"/>
    <w:rsid w:val="001F7823"/>
    <w:rsid w:val="00202AFB"/>
    <w:rsid w:val="0020372D"/>
    <w:rsid w:val="0020611B"/>
    <w:rsid w:val="00214956"/>
    <w:rsid w:val="002176A5"/>
    <w:rsid w:val="0022082E"/>
    <w:rsid w:val="0022242D"/>
    <w:rsid w:val="002230F9"/>
    <w:rsid w:val="00224733"/>
    <w:rsid w:val="002247C2"/>
    <w:rsid w:val="002306F0"/>
    <w:rsid w:val="002307D3"/>
    <w:rsid w:val="00245575"/>
    <w:rsid w:val="0024665B"/>
    <w:rsid w:val="00250EA5"/>
    <w:rsid w:val="0025151D"/>
    <w:rsid w:val="0025157C"/>
    <w:rsid w:val="002518BF"/>
    <w:rsid w:val="00252490"/>
    <w:rsid w:val="00253867"/>
    <w:rsid w:val="00253954"/>
    <w:rsid w:val="0026281B"/>
    <w:rsid w:val="00270561"/>
    <w:rsid w:val="0027205C"/>
    <w:rsid w:val="00275675"/>
    <w:rsid w:val="00276631"/>
    <w:rsid w:val="0027675E"/>
    <w:rsid w:val="0027727E"/>
    <w:rsid w:val="00282275"/>
    <w:rsid w:val="002863B3"/>
    <w:rsid w:val="00287471"/>
    <w:rsid w:val="002A3828"/>
    <w:rsid w:val="002A402C"/>
    <w:rsid w:val="002A63DC"/>
    <w:rsid w:val="002B1B40"/>
    <w:rsid w:val="002B1F65"/>
    <w:rsid w:val="002B31C2"/>
    <w:rsid w:val="002B4808"/>
    <w:rsid w:val="002C205E"/>
    <w:rsid w:val="002C436F"/>
    <w:rsid w:val="002C5C52"/>
    <w:rsid w:val="002D5CF7"/>
    <w:rsid w:val="002E42BF"/>
    <w:rsid w:val="002E5A27"/>
    <w:rsid w:val="002F45C1"/>
    <w:rsid w:val="002F68A7"/>
    <w:rsid w:val="002F6ABD"/>
    <w:rsid w:val="003018B3"/>
    <w:rsid w:val="003020FB"/>
    <w:rsid w:val="003023D9"/>
    <w:rsid w:val="00311308"/>
    <w:rsid w:val="00311B38"/>
    <w:rsid w:val="00312192"/>
    <w:rsid w:val="0031251B"/>
    <w:rsid w:val="00312C08"/>
    <w:rsid w:val="0031508D"/>
    <w:rsid w:val="00315CF1"/>
    <w:rsid w:val="0032639E"/>
    <w:rsid w:val="003309EF"/>
    <w:rsid w:val="003327AC"/>
    <w:rsid w:val="00340CD5"/>
    <w:rsid w:val="00340E8A"/>
    <w:rsid w:val="00342EE1"/>
    <w:rsid w:val="00347E22"/>
    <w:rsid w:val="00353F5F"/>
    <w:rsid w:val="00354166"/>
    <w:rsid w:val="00355227"/>
    <w:rsid w:val="00356F2E"/>
    <w:rsid w:val="00357054"/>
    <w:rsid w:val="00360CED"/>
    <w:rsid w:val="0036250F"/>
    <w:rsid w:val="00363FF9"/>
    <w:rsid w:val="003647F0"/>
    <w:rsid w:val="00371A69"/>
    <w:rsid w:val="003737C3"/>
    <w:rsid w:val="00377420"/>
    <w:rsid w:val="00384EDF"/>
    <w:rsid w:val="00390880"/>
    <w:rsid w:val="003A3286"/>
    <w:rsid w:val="003A36A4"/>
    <w:rsid w:val="003A4164"/>
    <w:rsid w:val="003A4E86"/>
    <w:rsid w:val="003A5B2F"/>
    <w:rsid w:val="003A5D4D"/>
    <w:rsid w:val="003B02DB"/>
    <w:rsid w:val="003B0A14"/>
    <w:rsid w:val="003B3515"/>
    <w:rsid w:val="003B3CAD"/>
    <w:rsid w:val="003B4568"/>
    <w:rsid w:val="003C076A"/>
    <w:rsid w:val="003C080F"/>
    <w:rsid w:val="003C0D78"/>
    <w:rsid w:val="003C3E46"/>
    <w:rsid w:val="003C4641"/>
    <w:rsid w:val="003E0483"/>
    <w:rsid w:val="003E31BE"/>
    <w:rsid w:val="003E432A"/>
    <w:rsid w:val="003E444B"/>
    <w:rsid w:val="003E45EB"/>
    <w:rsid w:val="003E67F7"/>
    <w:rsid w:val="003E7A42"/>
    <w:rsid w:val="003F06C1"/>
    <w:rsid w:val="003F207E"/>
    <w:rsid w:val="003F3159"/>
    <w:rsid w:val="003F3981"/>
    <w:rsid w:val="003F72A7"/>
    <w:rsid w:val="003F7A90"/>
    <w:rsid w:val="00401872"/>
    <w:rsid w:val="00403275"/>
    <w:rsid w:val="00405F58"/>
    <w:rsid w:val="00406E41"/>
    <w:rsid w:val="004102D2"/>
    <w:rsid w:val="0041301E"/>
    <w:rsid w:val="004226BB"/>
    <w:rsid w:val="00426045"/>
    <w:rsid w:val="0043379A"/>
    <w:rsid w:val="00433E59"/>
    <w:rsid w:val="00435DA3"/>
    <w:rsid w:val="00436225"/>
    <w:rsid w:val="004454DC"/>
    <w:rsid w:val="00447068"/>
    <w:rsid w:val="00450715"/>
    <w:rsid w:val="0045081C"/>
    <w:rsid w:val="00452016"/>
    <w:rsid w:val="00456F84"/>
    <w:rsid w:val="00463C0B"/>
    <w:rsid w:val="004675F7"/>
    <w:rsid w:val="00472D86"/>
    <w:rsid w:val="00474319"/>
    <w:rsid w:val="00476F73"/>
    <w:rsid w:val="0048071B"/>
    <w:rsid w:val="00484B02"/>
    <w:rsid w:val="00490C24"/>
    <w:rsid w:val="00493013"/>
    <w:rsid w:val="00496817"/>
    <w:rsid w:val="00497097"/>
    <w:rsid w:val="0049785D"/>
    <w:rsid w:val="004A397D"/>
    <w:rsid w:val="004A4E89"/>
    <w:rsid w:val="004B1596"/>
    <w:rsid w:val="004C0581"/>
    <w:rsid w:val="004C1BDF"/>
    <w:rsid w:val="004C227A"/>
    <w:rsid w:val="004C4EC1"/>
    <w:rsid w:val="004D486A"/>
    <w:rsid w:val="004D5F94"/>
    <w:rsid w:val="004D678C"/>
    <w:rsid w:val="004E1D86"/>
    <w:rsid w:val="005012AA"/>
    <w:rsid w:val="00501BBB"/>
    <w:rsid w:val="00503CF9"/>
    <w:rsid w:val="0050630E"/>
    <w:rsid w:val="00506A23"/>
    <w:rsid w:val="00506DC2"/>
    <w:rsid w:val="00507C10"/>
    <w:rsid w:val="00515925"/>
    <w:rsid w:val="00516799"/>
    <w:rsid w:val="005209B7"/>
    <w:rsid w:val="00521C8E"/>
    <w:rsid w:val="00521FE4"/>
    <w:rsid w:val="005240E5"/>
    <w:rsid w:val="00531780"/>
    <w:rsid w:val="00533F13"/>
    <w:rsid w:val="0053475C"/>
    <w:rsid w:val="00536A9A"/>
    <w:rsid w:val="00537864"/>
    <w:rsid w:val="00544947"/>
    <w:rsid w:val="00546A34"/>
    <w:rsid w:val="00550BF7"/>
    <w:rsid w:val="00552799"/>
    <w:rsid w:val="00553692"/>
    <w:rsid w:val="00554849"/>
    <w:rsid w:val="005567EA"/>
    <w:rsid w:val="00560C86"/>
    <w:rsid w:val="00572294"/>
    <w:rsid w:val="00572BFA"/>
    <w:rsid w:val="00576C01"/>
    <w:rsid w:val="00577FDB"/>
    <w:rsid w:val="00580D4E"/>
    <w:rsid w:val="005814D7"/>
    <w:rsid w:val="0058338F"/>
    <w:rsid w:val="0058383A"/>
    <w:rsid w:val="00586B89"/>
    <w:rsid w:val="00592ED7"/>
    <w:rsid w:val="00596C81"/>
    <w:rsid w:val="00597B01"/>
    <w:rsid w:val="005A12FB"/>
    <w:rsid w:val="005A352D"/>
    <w:rsid w:val="005A4A52"/>
    <w:rsid w:val="005A4BDD"/>
    <w:rsid w:val="005A530B"/>
    <w:rsid w:val="005B0585"/>
    <w:rsid w:val="005B680B"/>
    <w:rsid w:val="005C194C"/>
    <w:rsid w:val="005E1895"/>
    <w:rsid w:val="005E3752"/>
    <w:rsid w:val="005E6592"/>
    <w:rsid w:val="005F287C"/>
    <w:rsid w:val="005F3458"/>
    <w:rsid w:val="005F5A30"/>
    <w:rsid w:val="005F765D"/>
    <w:rsid w:val="006045FA"/>
    <w:rsid w:val="006101ED"/>
    <w:rsid w:val="00611BD2"/>
    <w:rsid w:val="006132DF"/>
    <w:rsid w:val="006149E4"/>
    <w:rsid w:val="00615B01"/>
    <w:rsid w:val="006209EF"/>
    <w:rsid w:val="006274EB"/>
    <w:rsid w:val="006311C7"/>
    <w:rsid w:val="00634F74"/>
    <w:rsid w:val="00636828"/>
    <w:rsid w:val="0064238F"/>
    <w:rsid w:val="006514F0"/>
    <w:rsid w:val="00654C49"/>
    <w:rsid w:val="00654C89"/>
    <w:rsid w:val="00657756"/>
    <w:rsid w:val="006603F7"/>
    <w:rsid w:val="00661320"/>
    <w:rsid w:val="00663EF7"/>
    <w:rsid w:val="00663F57"/>
    <w:rsid w:val="006673DF"/>
    <w:rsid w:val="006675FA"/>
    <w:rsid w:val="00672149"/>
    <w:rsid w:val="006723B2"/>
    <w:rsid w:val="00672C95"/>
    <w:rsid w:val="006760B2"/>
    <w:rsid w:val="006770FC"/>
    <w:rsid w:val="0068065A"/>
    <w:rsid w:val="00682CB8"/>
    <w:rsid w:val="006835CB"/>
    <w:rsid w:val="0069154C"/>
    <w:rsid w:val="00691677"/>
    <w:rsid w:val="00692291"/>
    <w:rsid w:val="006945B0"/>
    <w:rsid w:val="006A0E3D"/>
    <w:rsid w:val="006A2ED6"/>
    <w:rsid w:val="006C11BB"/>
    <w:rsid w:val="006C1F3D"/>
    <w:rsid w:val="006C667B"/>
    <w:rsid w:val="006C7DD8"/>
    <w:rsid w:val="006C7FE0"/>
    <w:rsid w:val="006D0C74"/>
    <w:rsid w:val="006D15A9"/>
    <w:rsid w:val="006D50EB"/>
    <w:rsid w:val="006D6521"/>
    <w:rsid w:val="006E1D05"/>
    <w:rsid w:val="006E20CC"/>
    <w:rsid w:val="006E2F61"/>
    <w:rsid w:val="006E4F18"/>
    <w:rsid w:val="007035DE"/>
    <w:rsid w:val="00704AB7"/>
    <w:rsid w:val="00705389"/>
    <w:rsid w:val="00716895"/>
    <w:rsid w:val="0071720C"/>
    <w:rsid w:val="0072265D"/>
    <w:rsid w:val="0072331D"/>
    <w:rsid w:val="00723FA3"/>
    <w:rsid w:val="00726A0D"/>
    <w:rsid w:val="007321F6"/>
    <w:rsid w:val="0073422C"/>
    <w:rsid w:val="0073552C"/>
    <w:rsid w:val="00742B1E"/>
    <w:rsid w:val="00746219"/>
    <w:rsid w:val="00750F2A"/>
    <w:rsid w:val="007523C7"/>
    <w:rsid w:val="00752EE0"/>
    <w:rsid w:val="007569B5"/>
    <w:rsid w:val="00757B32"/>
    <w:rsid w:val="007614DC"/>
    <w:rsid w:val="007636AB"/>
    <w:rsid w:val="0076455E"/>
    <w:rsid w:val="00765535"/>
    <w:rsid w:val="00767C1F"/>
    <w:rsid w:val="007702EF"/>
    <w:rsid w:val="00773231"/>
    <w:rsid w:val="00774EF7"/>
    <w:rsid w:val="00782087"/>
    <w:rsid w:val="00783D64"/>
    <w:rsid w:val="0078486D"/>
    <w:rsid w:val="007850A3"/>
    <w:rsid w:val="007905C7"/>
    <w:rsid w:val="00793DAA"/>
    <w:rsid w:val="0079401F"/>
    <w:rsid w:val="007A10F8"/>
    <w:rsid w:val="007A2617"/>
    <w:rsid w:val="007B4008"/>
    <w:rsid w:val="007B78FB"/>
    <w:rsid w:val="007B7FE7"/>
    <w:rsid w:val="007C4141"/>
    <w:rsid w:val="007D1242"/>
    <w:rsid w:val="007E06AB"/>
    <w:rsid w:val="007E234A"/>
    <w:rsid w:val="007E609D"/>
    <w:rsid w:val="007E7156"/>
    <w:rsid w:val="007F288E"/>
    <w:rsid w:val="007F356C"/>
    <w:rsid w:val="007F7213"/>
    <w:rsid w:val="00800E3D"/>
    <w:rsid w:val="00801E8A"/>
    <w:rsid w:val="00810725"/>
    <w:rsid w:val="008112BC"/>
    <w:rsid w:val="008136F1"/>
    <w:rsid w:val="00815D07"/>
    <w:rsid w:val="00816A1F"/>
    <w:rsid w:val="008203F0"/>
    <w:rsid w:val="0082176F"/>
    <w:rsid w:val="00821AF3"/>
    <w:rsid w:val="0082235D"/>
    <w:rsid w:val="008250AA"/>
    <w:rsid w:val="008259DB"/>
    <w:rsid w:val="00833D24"/>
    <w:rsid w:val="00835231"/>
    <w:rsid w:val="008440CA"/>
    <w:rsid w:val="008462D6"/>
    <w:rsid w:val="00846783"/>
    <w:rsid w:val="00846814"/>
    <w:rsid w:val="00847BB1"/>
    <w:rsid w:val="00856999"/>
    <w:rsid w:val="008627AF"/>
    <w:rsid w:val="00862BB4"/>
    <w:rsid w:val="008664F0"/>
    <w:rsid w:val="00866561"/>
    <w:rsid w:val="008675EB"/>
    <w:rsid w:val="00870CF5"/>
    <w:rsid w:val="008710CE"/>
    <w:rsid w:val="0087629F"/>
    <w:rsid w:val="00884DBF"/>
    <w:rsid w:val="008859A2"/>
    <w:rsid w:val="00886934"/>
    <w:rsid w:val="00891F0B"/>
    <w:rsid w:val="00895835"/>
    <w:rsid w:val="00896133"/>
    <w:rsid w:val="008A5D4D"/>
    <w:rsid w:val="008A6777"/>
    <w:rsid w:val="008A6B0C"/>
    <w:rsid w:val="008A6DBE"/>
    <w:rsid w:val="008A7EE7"/>
    <w:rsid w:val="008B0FC2"/>
    <w:rsid w:val="008B1C33"/>
    <w:rsid w:val="008B32BF"/>
    <w:rsid w:val="008B7033"/>
    <w:rsid w:val="008B75C6"/>
    <w:rsid w:val="008C2DAB"/>
    <w:rsid w:val="008C443F"/>
    <w:rsid w:val="008D2DC5"/>
    <w:rsid w:val="008D51B3"/>
    <w:rsid w:val="008E2FB3"/>
    <w:rsid w:val="00912CA3"/>
    <w:rsid w:val="00915425"/>
    <w:rsid w:val="00921FC7"/>
    <w:rsid w:val="00922110"/>
    <w:rsid w:val="009232F8"/>
    <w:rsid w:val="00933644"/>
    <w:rsid w:val="00937C8C"/>
    <w:rsid w:val="00946ED1"/>
    <w:rsid w:val="00947475"/>
    <w:rsid w:val="009524F4"/>
    <w:rsid w:val="00953E0C"/>
    <w:rsid w:val="009569B6"/>
    <w:rsid w:val="00957590"/>
    <w:rsid w:val="009674F6"/>
    <w:rsid w:val="0098369D"/>
    <w:rsid w:val="00985C1D"/>
    <w:rsid w:val="00990763"/>
    <w:rsid w:val="009907BB"/>
    <w:rsid w:val="00991391"/>
    <w:rsid w:val="00993D9C"/>
    <w:rsid w:val="009A1AF0"/>
    <w:rsid w:val="009A2612"/>
    <w:rsid w:val="009A3B3C"/>
    <w:rsid w:val="009A3D7D"/>
    <w:rsid w:val="009A405F"/>
    <w:rsid w:val="009B1D96"/>
    <w:rsid w:val="009C0088"/>
    <w:rsid w:val="009C21BA"/>
    <w:rsid w:val="009C3D17"/>
    <w:rsid w:val="009C40AB"/>
    <w:rsid w:val="009C4AFE"/>
    <w:rsid w:val="009C6758"/>
    <w:rsid w:val="009D232A"/>
    <w:rsid w:val="009D3819"/>
    <w:rsid w:val="009D5E9A"/>
    <w:rsid w:val="009E0E41"/>
    <w:rsid w:val="009E1468"/>
    <w:rsid w:val="009F58E3"/>
    <w:rsid w:val="00A025CB"/>
    <w:rsid w:val="00A03017"/>
    <w:rsid w:val="00A04E2C"/>
    <w:rsid w:val="00A060BE"/>
    <w:rsid w:val="00A1011D"/>
    <w:rsid w:val="00A1352B"/>
    <w:rsid w:val="00A141C9"/>
    <w:rsid w:val="00A244CD"/>
    <w:rsid w:val="00A25BC3"/>
    <w:rsid w:val="00A27080"/>
    <w:rsid w:val="00A33117"/>
    <w:rsid w:val="00A33F4E"/>
    <w:rsid w:val="00A362E6"/>
    <w:rsid w:val="00A3765B"/>
    <w:rsid w:val="00A43965"/>
    <w:rsid w:val="00A53DE5"/>
    <w:rsid w:val="00A5712A"/>
    <w:rsid w:val="00A6347D"/>
    <w:rsid w:val="00A63EC9"/>
    <w:rsid w:val="00A64B55"/>
    <w:rsid w:val="00A667A6"/>
    <w:rsid w:val="00A676E0"/>
    <w:rsid w:val="00A704DF"/>
    <w:rsid w:val="00A70BAC"/>
    <w:rsid w:val="00A749D8"/>
    <w:rsid w:val="00A76A12"/>
    <w:rsid w:val="00A82B8B"/>
    <w:rsid w:val="00A84336"/>
    <w:rsid w:val="00A916BA"/>
    <w:rsid w:val="00A936B0"/>
    <w:rsid w:val="00AA07A6"/>
    <w:rsid w:val="00AA5569"/>
    <w:rsid w:val="00AA5DA5"/>
    <w:rsid w:val="00AA67EB"/>
    <w:rsid w:val="00AA6CCE"/>
    <w:rsid w:val="00AB02A9"/>
    <w:rsid w:val="00AB4ED5"/>
    <w:rsid w:val="00AB5913"/>
    <w:rsid w:val="00AB5F43"/>
    <w:rsid w:val="00AC4539"/>
    <w:rsid w:val="00AC476B"/>
    <w:rsid w:val="00AD174E"/>
    <w:rsid w:val="00AD51BE"/>
    <w:rsid w:val="00AE427D"/>
    <w:rsid w:val="00AF00A6"/>
    <w:rsid w:val="00AF44BE"/>
    <w:rsid w:val="00AF6403"/>
    <w:rsid w:val="00AF7D05"/>
    <w:rsid w:val="00AF7F64"/>
    <w:rsid w:val="00B1017C"/>
    <w:rsid w:val="00B10B36"/>
    <w:rsid w:val="00B17590"/>
    <w:rsid w:val="00B210A1"/>
    <w:rsid w:val="00B25F7B"/>
    <w:rsid w:val="00B26608"/>
    <w:rsid w:val="00B275C0"/>
    <w:rsid w:val="00B338A2"/>
    <w:rsid w:val="00B41C18"/>
    <w:rsid w:val="00B50577"/>
    <w:rsid w:val="00B540EC"/>
    <w:rsid w:val="00B6266C"/>
    <w:rsid w:val="00B65C8F"/>
    <w:rsid w:val="00B66EEC"/>
    <w:rsid w:val="00B70C25"/>
    <w:rsid w:val="00B70D25"/>
    <w:rsid w:val="00B73220"/>
    <w:rsid w:val="00B73C52"/>
    <w:rsid w:val="00B7466E"/>
    <w:rsid w:val="00B82FC7"/>
    <w:rsid w:val="00B87D87"/>
    <w:rsid w:val="00B94BBF"/>
    <w:rsid w:val="00B972C6"/>
    <w:rsid w:val="00BA0F7F"/>
    <w:rsid w:val="00BA12B0"/>
    <w:rsid w:val="00BA2448"/>
    <w:rsid w:val="00BA4785"/>
    <w:rsid w:val="00BA520C"/>
    <w:rsid w:val="00BA6D3E"/>
    <w:rsid w:val="00BB113F"/>
    <w:rsid w:val="00BB1BA6"/>
    <w:rsid w:val="00BB5D66"/>
    <w:rsid w:val="00BB6A43"/>
    <w:rsid w:val="00BC002D"/>
    <w:rsid w:val="00BC6AE2"/>
    <w:rsid w:val="00BD06F0"/>
    <w:rsid w:val="00BD6293"/>
    <w:rsid w:val="00BE2602"/>
    <w:rsid w:val="00BE2682"/>
    <w:rsid w:val="00BE347C"/>
    <w:rsid w:val="00BE481D"/>
    <w:rsid w:val="00BE5B88"/>
    <w:rsid w:val="00BF0B77"/>
    <w:rsid w:val="00BF22EB"/>
    <w:rsid w:val="00BF3B32"/>
    <w:rsid w:val="00C00566"/>
    <w:rsid w:val="00C04BC4"/>
    <w:rsid w:val="00C114E9"/>
    <w:rsid w:val="00C117D8"/>
    <w:rsid w:val="00C12281"/>
    <w:rsid w:val="00C13350"/>
    <w:rsid w:val="00C144CC"/>
    <w:rsid w:val="00C2030A"/>
    <w:rsid w:val="00C208F4"/>
    <w:rsid w:val="00C23633"/>
    <w:rsid w:val="00C26764"/>
    <w:rsid w:val="00C27515"/>
    <w:rsid w:val="00C31B26"/>
    <w:rsid w:val="00C339C2"/>
    <w:rsid w:val="00C34F09"/>
    <w:rsid w:val="00C35801"/>
    <w:rsid w:val="00C403B1"/>
    <w:rsid w:val="00C40B8B"/>
    <w:rsid w:val="00C4147B"/>
    <w:rsid w:val="00C42BC4"/>
    <w:rsid w:val="00C431A5"/>
    <w:rsid w:val="00C466E4"/>
    <w:rsid w:val="00C4682D"/>
    <w:rsid w:val="00C5744F"/>
    <w:rsid w:val="00C67D93"/>
    <w:rsid w:val="00C70DB3"/>
    <w:rsid w:val="00C71B7B"/>
    <w:rsid w:val="00C73D5D"/>
    <w:rsid w:val="00C75677"/>
    <w:rsid w:val="00C8742D"/>
    <w:rsid w:val="00C93924"/>
    <w:rsid w:val="00C9419C"/>
    <w:rsid w:val="00CA41DE"/>
    <w:rsid w:val="00CA5613"/>
    <w:rsid w:val="00CA7BBF"/>
    <w:rsid w:val="00CC02F5"/>
    <w:rsid w:val="00CC2E5B"/>
    <w:rsid w:val="00CC6924"/>
    <w:rsid w:val="00CC6A54"/>
    <w:rsid w:val="00CD0ACC"/>
    <w:rsid w:val="00CD1849"/>
    <w:rsid w:val="00CD211E"/>
    <w:rsid w:val="00CD70F4"/>
    <w:rsid w:val="00CE29C3"/>
    <w:rsid w:val="00CE2AB9"/>
    <w:rsid w:val="00CE61FE"/>
    <w:rsid w:val="00CE6910"/>
    <w:rsid w:val="00CE7289"/>
    <w:rsid w:val="00CF0054"/>
    <w:rsid w:val="00CF5C14"/>
    <w:rsid w:val="00D009DC"/>
    <w:rsid w:val="00D03C6D"/>
    <w:rsid w:val="00D05074"/>
    <w:rsid w:val="00D06DE9"/>
    <w:rsid w:val="00D100F7"/>
    <w:rsid w:val="00D11CD6"/>
    <w:rsid w:val="00D12313"/>
    <w:rsid w:val="00D12FC3"/>
    <w:rsid w:val="00D13C54"/>
    <w:rsid w:val="00D14020"/>
    <w:rsid w:val="00D24B98"/>
    <w:rsid w:val="00D2657B"/>
    <w:rsid w:val="00D4462A"/>
    <w:rsid w:val="00D4467B"/>
    <w:rsid w:val="00D45EF8"/>
    <w:rsid w:val="00D471D3"/>
    <w:rsid w:val="00D47B97"/>
    <w:rsid w:val="00D51A3C"/>
    <w:rsid w:val="00D607DE"/>
    <w:rsid w:val="00D64DB2"/>
    <w:rsid w:val="00D74035"/>
    <w:rsid w:val="00D74EAA"/>
    <w:rsid w:val="00D761D0"/>
    <w:rsid w:val="00D815CA"/>
    <w:rsid w:val="00D861DC"/>
    <w:rsid w:val="00D93E53"/>
    <w:rsid w:val="00D95C49"/>
    <w:rsid w:val="00D96769"/>
    <w:rsid w:val="00DA483B"/>
    <w:rsid w:val="00DA571D"/>
    <w:rsid w:val="00DA7792"/>
    <w:rsid w:val="00DB45A2"/>
    <w:rsid w:val="00DB7B88"/>
    <w:rsid w:val="00DD1F6C"/>
    <w:rsid w:val="00DD382F"/>
    <w:rsid w:val="00DD4CB5"/>
    <w:rsid w:val="00DE0550"/>
    <w:rsid w:val="00DE09D5"/>
    <w:rsid w:val="00DE1013"/>
    <w:rsid w:val="00DE30E5"/>
    <w:rsid w:val="00DE653B"/>
    <w:rsid w:val="00DE6AB9"/>
    <w:rsid w:val="00DE7040"/>
    <w:rsid w:val="00DE704B"/>
    <w:rsid w:val="00DF0FF2"/>
    <w:rsid w:val="00DF141B"/>
    <w:rsid w:val="00DF6536"/>
    <w:rsid w:val="00E02051"/>
    <w:rsid w:val="00E02573"/>
    <w:rsid w:val="00E042D5"/>
    <w:rsid w:val="00E074D8"/>
    <w:rsid w:val="00E104F3"/>
    <w:rsid w:val="00E12419"/>
    <w:rsid w:val="00E14021"/>
    <w:rsid w:val="00E15A82"/>
    <w:rsid w:val="00E211C9"/>
    <w:rsid w:val="00E22BC6"/>
    <w:rsid w:val="00E22C83"/>
    <w:rsid w:val="00E25F95"/>
    <w:rsid w:val="00E267E2"/>
    <w:rsid w:val="00E26C44"/>
    <w:rsid w:val="00E32E81"/>
    <w:rsid w:val="00E33038"/>
    <w:rsid w:val="00E3385F"/>
    <w:rsid w:val="00E40D8E"/>
    <w:rsid w:val="00E414F7"/>
    <w:rsid w:val="00E463CF"/>
    <w:rsid w:val="00E46F7B"/>
    <w:rsid w:val="00E50411"/>
    <w:rsid w:val="00E53FA1"/>
    <w:rsid w:val="00E61FB1"/>
    <w:rsid w:val="00E626F7"/>
    <w:rsid w:val="00E661A0"/>
    <w:rsid w:val="00E73E80"/>
    <w:rsid w:val="00E755A3"/>
    <w:rsid w:val="00E77EE2"/>
    <w:rsid w:val="00E77FDC"/>
    <w:rsid w:val="00E90A08"/>
    <w:rsid w:val="00E918DC"/>
    <w:rsid w:val="00EA012F"/>
    <w:rsid w:val="00EA1CEC"/>
    <w:rsid w:val="00EA7FD0"/>
    <w:rsid w:val="00EB1628"/>
    <w:rsid w:val="00EB1B3A"/>
    <w:rsid w:val="00EB25C3"/>
    <w:rsid w:val="00EB27CB"/>
    <w:rsid w:val="00EB37F7"/>
    <w:rsid w:val="00EB6026"/>
    <w:rsid w:val="00EC3828"/>
    <w:rsid w:val="00EC6266"/>
    <w:rsid w:val="00ED143E"/>
    <w:rsid w:val="00ED1A02"/>
    <w:rsid w:val="00ED1C1A"/>
    <w:rsid w:val="00ED23D2"/>
    <w:rsid w:val="00ED5919"/>
    <w:rsid w:val="00ED5B8E"/>
    <w:rsid w:val="00EE12F6"/>
    <w:rsid w:val="00EE1923"/>
    <w:rsid w:val="00EE42F5"/>
    <w:rsid w:val="00EE598A"/>
    <w:rsid w:val="00EE67B1"/>
    <w:rsid w:val="00EF269C"/>
    <w:rsid w:val="00EF3E0D"/>
    <w:rsid w:val="00EF5094"/>
    <w:rsid w:val="00EF55FE"/>
    <w:rsid w:val="00EF6085"/>
    <w:rsid w:val="00F01888"/>
    <w:rsid w:val="00F0645E"/>
    <w:rsid w:val="00F1132D"/>
    <w:rsid w:val="00F1221F"/>
    <w:rsid w:val="00F12977"/>
    <w:rsid w:val="00F13ED3"/>
    <w:rsid w:val="00F21939"/>
    <w:rsid w:val="00F21B74"/>
    <w:rsid w:val="00F30C24"/>
    <w:rsid w:val="00F33FAB"/>
    <w:rsid w:val="00F344A8"/>
    <w:rsid w:val="00F36786"/>
    <w:rsid w:val="00F37E2F"/>
    <w:rsid w:val="00F4266B"/>
    <w:rsid w:val="00F43D6D"/>
    <w:rsid w:val="00F4447C"/>
    <w:rsid w:val="00F46EA6"/>
    <w:rsid w:val="00F53328"/>
    <w:rsid w:val="00F53CB5"/>
    <w:rsid w:val="00F55D5B"/>
    <w:rsid w:val="00F56C13"/>
    <w:rsid w:val="00F7027A"/>
    <w:rsid w:val="00F71722"/>
    <w:rsid w:val="00F71740"/>
    <w:rsid w:val="00F728B3"/>
    <w:rsid w:val="00F74474"/>
    <w:rsid w:val="00F777CE"/>
    <w:rsid w:val="00F81C3A"/>
    <w:rsid w:val="00F82384"/>
    <w:rsid w:val="00F843BA"/>
    <w:rsid w:val="00F86D68"/>
    <w:rsid w:val="00F87965"/>
    <w:rsid w:val="00F963B5"/>
    <w:rsid w:val="00F96855"/>
    <w:rsid w:val="00FA5526"/>
    <w:rsid w:val="00FB5977"/>
    <w:rsid w:val="00FB768C"/>
    <w:rsid w:val="00FD0095"/>
    <w:rsid w:val="00FD7793"/>
    <w:rsid w:val="00FE0301"/>
    <w:rsid w:val="00FE1B2C"/>
    <w:rsid w:val="00FE1DA3"/>
    <w:rsid w:val="00FE1DCC"/>
    <w:rsid w:val="00FE3B9E"/>
    <w:rsid w:val="00FE4470"/>
    <w:rsid w:val="00FE48C2"/>
    <w:rsid w:val="00FF0FE9"/>
    <w:rsid w:val="00FF19B7"/>
    <w:rsid w:val="04FA50C1"/>
    <w:rsid w:val="0851856B"/>
    <w:rsid w:val="097C2AEB"/>
    <w:rsid w:val="09E5585C"/>
    <w:rsid w:val="0B70534E"/>
    <w:rsid w:val="0BF9EC33"/>
    <w:rsid w:val="0D266F92"/>
    <w:rsid w:val="0F85F36C"/>
    <w:rsid w:val="0FCDA4A6"/>
    <w:rsid w:val="11C58BA0"/>
    <w:rsid w:val="123CAE63"/>
    <w:rsid w:val="13378E1A"/>
    <w:rsid w:val="1392B9CF"/>
    <w:rsid w:val="1395220A"/>
    <w:rsid w:val="14E03D68"/>
    <w:rsid w:val="18F65205"/>
    <w:rsid w:val="1AC45737"/>
    <w:rsid w:val="1AFC2330"/>
    <w:rsid w:val="1D62C734"/>
    <w:rsid w:val="1E410E97"/>
    <w:rsid w:val="1EAA36FE"/>
    <w:rsid w:val="1FC8ABFA"/>
    <w:rsid w:val="2081B3F5"/>
    <w:rsid w:val="2151BE30"/>
    <w:rsid w:val="21CDEBAD"/>
    <w:rsid w:val="222D7E10"/>
    <w:rsid w:val="23737A34"/>
    <w:rsid w:val="23DF8F2E"/>
    <w:rsid w:val="2594DF4E"/>
    <w:rsid w:val="260AB202"/>
    <w:rsid w:val="282A9D43"/>
    <w:rsid w:val="2A3DCB72"/>
    <w:rsid w:val="2A6EBDDC"/>
    <w:rsid w:val="2BF0BAEC"/>
    <w:rsid w:val="2C3A90A0"/>
    <w:rsid w:val="2C54126B"/>
    <w:rsid w:val="2D93035B"/>
    <w:rsid w:val="2DB091F0"/>
    <w:rsid w:val="2E6FFB6F"/>
    <w:rsid w:val="2F7DA6E1"/>
    <w:rsid w:val="2FE4097A"/>
    <w:rsid w:val="3001DC25"/>
    <w:rsid w:val="305CE5A5"/>
    <w:rsid w:val="32E03F63"/>
    <w:rsid w:val="3544366B"/>
    <w:rsid w:val="35F26260"/>
    <w:rsid w:val="3687E3B8"/>
    <w:rsid w:val="37D87947"/>
    <w:rsid w:val="37F6133B"/>
    <w:rsid w:val="3988FA2B"/>
    <w:rsid w:val="3A304D1F"/>
    <w:rsid w:val="3C4E7F31"/>
    <w:rsid w:val="3CD2DEA2"/>
    <w:rsid w:val="3D0CEEC9"/>
    <w:rsid w:val="3D878BD0"/>
    <w:rsid w:val="3F7F6D9F"/>
    <w:rsid w:val="403D19A4"/>
    <w:rsid w:val="423A6972"/>
    <w:rsid w:val="4250F5F9"/>
    <w:rsid w:val="44DCBC8E"/>
    <w:rsid w:val="4543F878"/>
    <w:rsid w:val="475B0BD9"/>
    <w:rsid w:val="4803C4E1"/>
    <w:rsid w:val="487CD49F"/>
    <w:rsid w:val="488D86F6"/>
    <w:rsid w:val="49332AB7"/>
    <w:rsid w:val="4C27079E"/>
    <w:rsid w:val="4E2B1407"/>
    <w:rsid w:val="4F5F4A60"/>
    <w:rsid w:val="4F7A9B2F"/>
    <w:rsid w:val="4FA8AAA9"/>
    <w:rsid w:val="4FAF1652"/>
    <w:rsid w:val="4FF779EF"/>
    <w:rsid w:val="50A2CC92"/>
    <w:rsid w:val="50F571B5"/>
    <w:rsid w:val="515247A6"/>
    <w:rsid w:val="525F5194"/>
    <w:rsid w:val="52D46246"/>
    <w:rsid w:val="53310153"/>
    <w:rsid w:val="5363BFB4"/>
    <w:rsid w:val="54DC046B"/>
    <w:rsid w:val="557E2704"/>
    <w:rsid w:val="580253B8"/>
    <w:rsid w:val="58C4ABDD"/>
    <w:rsid w:val="58E0B22B"/>
    <w:rsid w:val="5A94F5CC"/>
    <w:rsid w:val="5AB7104F"/>
    <w:rsid w:val="5C4C89DF"/>
    <w:rsid w:val="5EFD47E2"/>
    <w:rsid w:val="608BBA8B"/>
    <w:rsid w:val="622D1DED"/>
    <w:rsid w:val="625845CE"/>
    <w:rsid w:val="6296CA18"/>
    <w:rsid w:val="62D00570"/>
    <w:rsid w:val="65149D20"/>
    <w:rsid w:val="65B502FE"/>
    <w:rsid w:val="65B5B4BB"/>
    <w:rsid w:val="66255A5A"/>
    <w:rsid w:val="66352377"/>
    <w:rsid w:val="6657CA8B"/>
    <w:rsid w:val="6C1386E7"/>
    <w:rsid w:val="70BA3810"/>
    <w:rsid w:val="7150A3C4"/>
    <w:rsid w:val="726046B2"/>
    <w:rsid w:val="729126CB"/>
    <w:rsid w:val="72C99BF6"/>
    <w:rsid w:val="73E658A4"/>
    <w:rsid w:val="7441F3AA"/>
    <w:rsid w:val="750C161D"/>
    <w:rsid w:val="750CF8F7"/>
    <w:rsid w:val="75B2ADD7"/>
    <w:rsid w:val="76E71E56"/>
    <w:rsid w:val="77B244ED"/>
    <w:rsid w:val="77FBFFDA"/>
    <w:rsid w:val="78CF45BB"/>
    <w:rsid w:val="7905A507"/>
    <w:rsid w:val="7B667753"/>
    <w:rsid w:val="7C4AB473"/>
    <w:rsid w:val="7CD3A495"/>
    <w:rsid w:val="7E25CE90"/>
    <w:rsid w:val="7E3CED94"/>
    <w:rsid w:val="7E7C95E1"/>
    <w:rsid w:val="7EE29207"/>
    <w:rsid w:val="7F9021D8"/>
    <w:rsid w:val="7FC948B9"/>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B98440"/>
  <w15:chartTrackingRefBased/>
  <w15:docId w15:val="{E4E5D3D4-9BE1-4849-9CA0-0F3BA3958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347D"/>
    <w:rPr>
      <w:sz w:val="24"/>
      <w:lang w:val="en-US" w:eastAsia="en-US"/>
    </w:rPr>
  </w:style>
  <w:style w:type="paragraph" w:styleId="Heading1">
    <w:name w:val="heading 1"/>
    <w:basedOn w:val="Normal"/>
    <w:next w:val="Normal"/>
    <w:qFormat/>
    <w:rsid w:val="00253867"/>
    <w:pPr>
      <w:keepNext/>
      <w:spacing w:before="240" w:after="60"/>
      <w:jc w:val="center"/>
      <w:outlineLvl w:val="0"/>
    </w:pPr>
    <w:rPr>
      <w:b/>
      <w:kern w:val="32"/>
      <w:sz w:val="26"/>
    </w:rPr>
  </w:style>
  <w:style w:type="paragraph" w:styleId="Heading2">
    <w:name w:val="heading 2"/>
    <w:basedOn w:val="Normal"/>
    <w:next w:val="Normal"/>
    <w:qFormat/>
    <w:rsid w:val="00253867"/>
    <w:pPr>
      <w:keepNext/>
      <w:outlineLvl w:val="1"/>
    </w:pPr>
    <w:rPr>
      <w:b/>
      <w:sz w:val="26"/>
    </w:rPr>
  </w:style>
  <w:style w:type="paragraph" w:styleId="Heading3">
    <w:name w:val="heading 3"/>
    <w:basedOn w:val="Normal"/>
    <w:next w:val="Normal"/>
    <w:qFormat/>
    <w:pPr>
      <w:keepNext/>
      <w:jc w:val="center"/>
      <w:outlineLvl w:val="2"/>
    </w:pPr>
    <w:rPr>
      <w:sz w:val="32"/>
    </w:rPr>
  </w:style>
  <w:style w:type="paragraph" w:styleId="Heading4">
    <w:name w:val="heading 4"/>
    <w:basedOn w:val="Normal"/>
    <w:next w:val="Normal"/>
    <w:qFormat/>
    <w:pPr>
      <w:keepNext/>
      <w:spacing w:before="10" w:after="10"/>
      <w:outlineLvl w:val="3"/>
    </w:pPr>
    <w:rPr>
      <w:rFonts w:ascii="Arial" w:hAnsi="Arial"/>
      <w:b/>
      <w:sz w:val="22"/>
    </w:rPr>
  </w:style>
  <w:style w:type="paragraph" w:styleId="Heading5">
    <w:name w:val="heading 5"/>
    <w:basedOn w:val="Normal"/>
    <w:next w:val="Normal"/>
    <w:qFormat/>
    <w:pPr>
      <w:keepNext/>
      <w:spacing w:before="10" w:after="10"/>
      <w:jc w:val="both"/>
      <w:outlineLvl w:val="4"/>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CommentReference">
    <w:name w:val="annotation reference"/>
    <w:rPr>
      <w:sz w:val="16"/>
    </w:rPr>
  </w:style>
  <w:style w:type="paragraph" w:styleId="CommentText">
    <w:name w:val="annotation text"/>
    <w:basedOn w:val="Normal"/>
    <w:rPr>
      <w:sz w:val="20"/>
    </w:rPr>
  </w:style>
  <w:style w:type="paragraph" w:styleId="BodyTextIndent">
    <w:name w:val="Body Text Indent"/>
    <w:basedOn w:val="Normal"/>
    <w:pPr>
      <w:tabs>
        <w:tab w:val="center" w:pos="6660"/>
      </w:tabs>
      <w:ind w:left="2160"/>
    </w:pPr>
  </w:style>
  <w:style w:type="paragraph" w:styleId="BalloonText">
    <w:name w:val="Balloon Text"/>
    <w:basedOn w:val="Normal"/>
    <w:rPr>
      <w:rFonts w:ascii="Tahoma" w:hAnsi="Tahoma"/>
      <w:sz w:val="16"/>
    </w:rPr>
  </w:style>
  <w:style w:type="paragraph" w:styleId="BodyText">
    <w:name w:val="Body Text"/>
    <w:basedOn w:val="Normal"/>
    <w:pPr>
      <w:spacing w:before="10" w:after="10"/>
      <w:jc w:val="both"/>
    </w:pPr>
    <w:rPr>
      <w:rFonts w:ascii="Arial" w:hAnsi="Arial"/>
      <w:sz w:val="22"/>
    </w:rPr>
  </w:style>
  <w:style w:type="paragraph" w:styleId="BodyTextIndent2">
    <w:name w:val="Body Text Indent 2"/>
    <w:basedOn w:val="Normal"/>
    <w:pPr>
      <w:spacing w:before="60" w:after="60"/>
      <w:ind w:left="360"/>
      <w:jc w:val="both"/>
    </w:pPr>
    <w:rPr>
      <w:rFonts w:ascii="Arial" w:hAnsi="Arial"/>
      <w:sz w:val="22"/>
    </w:rPr>
  </w:style>
  <w:style w:type="paragraph" w:customStyle="1" w:styleId="dvan">
    <w:name w:val="dvan"/>
    <w:basedOn w:val="Normal"/>
    <w:pPr>
      <w:tabs>
        <w:tab w:val="left" w:pos="284"/>
      </w:tabs>
      <w:autoSpaceDE w:val="0"/>
      <w:autoSpaceDN w:val="0"/>
      <w:spacing w:before="60" w:after="60"/>
      <w:ind w:firstLine="567"/>
      <w:jc w:val="both"/>
    </w:pPr>
    <w:rPr>
      <w:sz w:val="28"/>
    </w:rPr>
  </w:style>
  <w:style w:type="paragraph" w:styleId="Footer">
    <w:name w:val="footer"/>
    <w:basedOn w:val="Normal"/>
    <w:link w:val="FooterChar"/>
    <w:uiPriority w:val="99"/>
    <w:pPr>
      <w:tabs>
        <w:tab w:val="center" w:pos="4320"/>
        <w:tab w:val="right" w:pos="8640"/>
      </w:tabs>
    </w:pPr>
    <w:rPr>
      <w:sz w:val="26"/>
    </w:rPr>
  </w:style>
  <w:style w:type="paragraph" w:styleId="CommentSubject">
    <w:name w:val="annotation subject"/>
    <w:basedOn w:val="CommentText"/>
    <w:next w:val="CommentText"/>
    <w:rPr>
      <w:b/>
    </w:rPr>
  </w:style>
  <w:style w:type="paragraph" w:styleId="Title">
    <w:name w:val="Title"/>
    <w:basedOn w:val="Normal"/>
    <w:qFormat/>
    <w:pPr>
      <w:jc w:val="center"/>
    </w:pPr>
    <w:rPr>
      <w:b/>
      <w:sz w:val="28"/>
    </w:rPr>
  </w:style>
  <w:style w:type="paragraph" w:styleId="Header">
    <w:name w:val="header"/>
    <w:basedOn w:val="Normal"/>
    <w:pPr>
      <w:tabs>
        <w:tab w:val="center" w:pos="4320"/>
        <w:tab w:val="right" w:pos="8640"/>
      </w:tabs>
    </w:pPr>
    <w:rPr>
      <w:sz w:val="26"/>
    </w:rPr>
  </w:style>
  <w:style w:type="paragraph" w:styleId="ListParagraph">
    <w:name w:val="List Paragraph"/>
    <w:basedOn w:val="Normal"/>
    <w:uiPriority w:val="34"/>
    <w:qFormat/>
    <w:rsid w:val="00B26608"/>
    <w:pPr>
      <w:ind w:left="720"/>
    </w:pPr>
  </w:style>
  <w:style w:type="table" w:styleId="TableGrid">
    <w:name w:val="Table Grid"/>
    <w:basedOn w:val="TableNormal"/>
    <w:uiPriority w:val="59"/>
    <w:rsid w:val="00DD1F6C"/>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7850A3"/>
    <w:rPr>
      <w:b/>
      <w:bCs/>
    </w:rPr>
  </w:style>
  <w:style w:type="character" w:customStyle="1" w:styleId="text">
    <w:name w:val="text"/>
    <w:rsid w:val="004C0581"/>
  </w:style>
  <w:style w:type="character" w:customStyle="1" w:styleId="emoji-sizer">
    <w:name w:val="emoji-sizer"/>
    <w:rsid w:val="004C0581"/>
  </w:style>
  <w:style w:type="character" w:styleId="Emphasis">
    <w:name w:val="Emphasis"/>
    <w:uiPriority w:val="20"/>
    <w:qFormat/>
    <w:rsid w:val="0058338F"/>
    <w:rPr>
      <w:i/>
      <w:iCs/>
    </w:rPr>
  </w:style>
  <w:style w:type="character" w:customStyle="1" w:styleId="FooterChar">
    <w:name w:val="Footer Char"/>
    <w:link w:val="Footer"/>
    <w:uiPriority w:val="99"/>
    <w:rsid w:val="00BD6293"/>
    <w:rPr>
      <w:sz w:val="26"/>
      <w:lang w:val="en-US" w:eastAsia="en-US"/>
    </w:rPr>
  </w:style>
  <w:style w:type="character" w:styleId="Hyperlink">
    <w:name w:val="Hyperlink"/>
    <w:uiPriority w:val="99"/>
    <w:rsid w:val="00EA1CEC"/>
    <w:rPr>
      <w:color w:val="0000FF"/>
      <w:u w:val="single"/>
    </w:rPr>
  </w:style>
  <w:style w:type="paragraph" w:styleId="TOCHeading">
    <w:name w:val="TOC Heading"/>
    <w:basedOn w:val="Heading1"/>
    <w:next w:val="Normal"/>
    <w:uiPriority w:val="39"/>
    <w:unhideWhenUsed/>
    <w:qFormat/>
    <w:rsid w:val="003B3515"/>
    <w:pPr>
      <w:keepLines/>
      <w:spacing w:before="480" w:after="0" w:line="276" w:lineRule="auto"/>
      <w:outlineLvl w:val="9"/>
    </w:pPr>
    <w:rPr>
      <w:rFonts w:ascii="Cambria" w:eastAsia="MS Gothic" w:hAnsi="Cambria"/>
      <w:bCs/>
      <w:color w:val="365F91"/>
      <w:kern w:val="0"/>
      <w:sz w:val="28"/>
      <w:szCs w:val="28"/>
      <w:lang w:eastAsia="ja-JP"/>
    </w:rPr>
  </w:style>
  <w:style w:type="paragraph" w:styleId="TOC2">
    <w:name w:val="toc 2"/>
    <w:basedOn w:val="Normal"/>
    <w:next w:val="Normal"/>
    <w:autoRedefine/>
    <w:uiPriority w:val="39"/>
    <w:unhideWhenUsed/>
    <w:qFormat/>
    <w:rsid w:val="003B3515"/>
    <w:pPr>
      <w:spacing w:after="100" w:line="276" w:lineRule="auto"/>
      <w:ind w:left="220"/>
    </w:pPr>
    <w:rPr>
      <w:rFonts w:ascii="Calibri" w:eastAsia="MS Mincho" w:hAnsi="Calibri" w:cs="Arial"/>
      <w:sz w:val="22"/>
      <w:szCs w:val="22"/>
      <w:lang w:eastAsia="ja-JP"/>
    </w:rPr>
  </w:style>
  <w:style w:type="paragraph" w:styleId="TOC1">
    <w:name w:val="toc 1"/>
    <w:basedOn w:val="Normal"/>
    <w:next w:val="Normal"/>
    <w:autoRedefine/>
    <w:uiPriority w:val="39"/>
    <w:unhideWhenUsed/>
    <w:qFormat/>
    <w:rsid w:val="003B3515"/>
    <w:pPr>
      <w:spacing w:after="100" w:line="276" w:lineRule="auto"/>
    </w:pPr>
    <w:rPr>
      <w:rFonts w:ascii="Calibri" w:eastAsia="MS Mincho" w:hAnsi="Calibri" w:cs="Arial"/>
      <w:sz w:val="22"/>
      <w:szCs w:val="22"/>
      <w:lang w:eastAsia="ja-JP"/>
    </w:rPr>
  </w:style>
  <w:style w:type="paragraph" w:styleId="TOC3">
    <w:name w:val="toc 3"/>
    <w:basedOn w:val="Normal"/>
    <w:next w:val="Normal"/>
    <w:autoRedefine/>
    <w:uiPriority w:val="39"/>
    <w:unhideWhenUsed/>
    <w:qFormat/>
    <w:rsid w:val="003B3515"/>
    <w:pPr>
      <w:spacing w:after="100" w:line="276" w:lineRule="auto"/>
      <w:ind w:left="440"/>
    </w:pPr>
    <w:rPr>
      <w:rFonts w:ascii="Calibri" w:eastAsia="MS Mincho" w:hAnsi="Calibri" w:cs="Arial"/>
      <w:sz w:val="22"/>
      <w:szCs w:val="22"/>
      <w:lang w:eastAsia="ja-JP"/>
    </w:rPr>
  </w:style>
  <w:style w:type="character" w:styleId="UnresolvedMention">
    <w:name w:val="Unresolved Mention"/>
    <w:basedOn w:val="DefaultParagraphFont"/>
    <w:uiPriority w:val="99"/>
    <w:semiHidden/>
    <w:unhideWhenUsed/>
    <w:rsid w:val="003F06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566001">
      <w:bodyDiv w:val="1"/>
      <w:marLeft w:val="0"/>
      <w:marRight w:val="0"/>
      <w:marTop w:val="0"/>
      <w:marBottom w:val="0"/>
      <w:divBdr>
        <w:top w:val="none" w:sz="0" w:space="0" w:color="auto"/>
        <w:left w:val="none" w:sz="0" w:space="0" w:color="auto"/>
        <w:bottom w:val="none" w:sz="0" w:space="0" w:color="auto"/>
        <w:right w:val="none" w:sz="0" w:space="0" w:color="auto"/>
      </w:divBdr>
    </w:div>
    <w:div w:id="1402144637">
      <w:bodyDiv w:val="1"/>
      <w:marLeft w:val="0"/>
      <w:marRight w:val="0"/>
      <w:marTop w:val="0"/>
      <w:marBottom w:val="0"/>
      <w:divBdr>
        <w:top w:val="none" w:sz="0" w:space="0" w:color="auto"/>
        <w:left w:val="none" w:sz="0" w:space="0" w:color="auto"/>
        <w:bottom w:val="none" w:sz="0" w:space="0" w:color="auto"/>
        <w:right w:val="none" w:sz="0" w:space="0" w:color="auto"/>
      </w:divBdr>
    </w:div>
    <w:div w:id="1658261135">
      <w:bodyDiv w:val="1"/>
      <w:marLeft w:val="0"/>
      <w:marRight w:val="0"/>
      <w:marTop w:val="0"/>
      <w:marBottom w:val="0"/>
      <w:divBdr>
        <w:top w:val="none" w:sz="0" w:space="0" w:color="auto"/>
        <w:left w:val="none" w:sz="0" w:space="0" w:color="auto"/>
        <w:bottom w:val="none" w:sz="0" w:space="0" w:color="auto"/>
        <w:right w:val="none" w:sz="0" w:space="0" w:color="auto"/>
      </w:divBdr>
    </w:div>
    <w:div w:id="2026858950">
      <w:bodyDiv w:val="1"/>
      <w:marLeft w:val="0"/>
      <w:marRight w:val="0"/>
      <w:marTop w:val="0"/>
      <w:marBottom w:val="0"/>
      <w:divBdr>
        <w:top w:val="none" w:sz="0" w:space="0" w:color="auto"/>
        <w:left w:val="none" w:sz="0" w:space="0" w:color="auto"/>
        <w:bottom w:val="none" w:sz="0" w:space="0" w:color="auto"/>
        <w:right w:val="none" w:sz="0" w:space="0" w:color="auto"/>
      </w:divBdr>
      <w:divsChild>
        <w:div w:id="1775662890">
          <w:marLeft w:val="0"/>
          <w:marRight w:val="0"/>
          <w:marTop w:val="0"/>
          <w:marBottom w:val="0"/>
          <w:divBdr>
            <w:top w:val="none" w:sz="0" w:space="0" w:color="auto"/>
            <w:left w:val="none" w:sz="0" w:space="0" w:color="auto"/>
            <w:bottom w:val="none" w:sz="0" w:space="0" w:color="auto"/>
            <w:right w:val="none" w:sz="0" w:space="0" w:color="auto"/>
          </w:divBdr>
          <w:divsChild>
            <w:div w:id="348994010">
              <w:marLeft w:val="750"/>
              <w:marRight w:val="0"/>
              <w:marTop w:val="0"/>
              <w:marBottom w:val="0"/>
              <w:divBdr>
                <w:top w:val="none" w:sz="0" w:space="0" w:color="auto"/>
                <w:left w:val="none" w:sz="0" w:space="0" w:color="auto"/>
                <w:bottom w:val="none" w:sz="0" w:space="0" w:color="auto"/>
                <w:right w:val="none" w:sz="0" w:space="0" w:color="auto"/>
              </w:divBdr>
              <w:divsChild>
                <w:div w:id="1064720861">
                  <w:marLeft w:val="0"/>
                  <w:marRight w:val="0"/>
                  <w:marTop w:val="0"/>
                  <w:marBottom w:val="0"/>
                  <w:divBdr>
                    <w:top w:val="none" w:sz="0" w:space="0" w:color="auto"/>
                    <w:left w:val="none" w:sz="0" w:space="0" w:color="auto"/>
                    <w:bottom w:val="none" w:sz="0" w:space="0" w:color="auto"/>
                    <w:right w:val="none" w:sz="0" w:space="0" w:color="auto"/>
                  </w:divBdr>
                  <w:divsChild>
                    <w:div w:id="654648037">
                      <w:marLeft w:val="0"/>
                      <w:marRight w:val="0"/>
                      <w:marTop w:val="0"/>
                      <w:marBottom w:val="0"/>
                      <w:divBdr>
                        <w:top w:val="none" w:sz="0" w:space="0" w:color="auto"/>
                        <w:left w:val="none" w:sz="0" w:space="0" w:color="auto"/>
                        <w:bottom w:val="none" w:sz="0" w:space="0" w:color="auto"/>
                        <w:right w:val="none" w:sz="0" w:space="0" w:color="auto"/>
                      </w:divBdr>
                      <w:divsChild>
                        <w:div w:id="1939555093">
                          <w:marLeft w:val="0"/>
                          <w:marRight w:val="0"/>
                          <w:marTop w:val="0"/>
                          <w:marBottom w:val="0"/>
                          <w:divBdr>
                            <w:top w:val="none" w:sz="0" w:space="0" w:color="auto"/>
                            <w:left w:val="none" w:sz="0" w:space="0" w:color="auto"/>
                            <w:bottom w:val="none" w:sz="0" w:space="0" w:color="auto"/>
                            <w:right w:val="none" w:sz="0" w:space="0" w:color="auto"/>
                          </w:divBdr>
                          <w:divsChild>
                            <w:div w:id="2146197554">
                              <w:marLeft w:val="0"/>
                              <w:marRight w:val="0"/>
                              <w:marTop w:val="0"/>
                              <w:marBottom w:val="0"/>
                              <w:divBdr>
                                <w:top w:val="none" w:sz="0" w:space="0" w:color="auto"/>
                                <w:left w:val="none" w:sz="0" w:space="0" w:color="auto"/>
                                <w:bottom w:val="none" w:sz="0" w:space="0" w:color="auto"/>
                                <w:right w:val="none" w:sz="0" w:space="0" w:color="auto"/>
                              </w:divBdr>
                              <w:divsChild>
                                <w:div w:id="381564952">
                                  <w:marLeft w:val="0"/>
                                  <w:marRight w:val="0"/>
                                  <w:marTop w:val="0"/>
                                  <w:marBottom w:val="0"/>
                                  <w:divBdr>
                                    <w:top w:val="none" w:sz="0" w:space="0" w:color="auto"/>
                                    <w:left w:val="none" w:sz="0" w:space="0" w:color="auto"/>
                                    <w:bottom w:val="none" w:sz="0" w:space="0" w:color="auto"/>
                                    <w:right w:val="none" w:sz="0" w:space="0" w:color="auto"/>
                                  </w:divBdr>
                                  <w:divsChild>
                                    <w:div w:id="172766456">
                                      <w:marLeft w:val="0"/>
                                      <w:marRight w:val="0"/>
                                      <w:marTop w:val="0"/>
                                      <w:marBottom w:val="0"/>
                                      <w:divBdr>
                                        <w:top w:val="none" w:sz="0" w:space="0" w:color="auto"/>
                                        <w:left w:val="none" w:sz="0" w:space="0" w:color="auto"/>
                                        <w:bottom w:val="none" w:sz="0" w:space="0" w:color="auto"/>
                                        <w:right w:val="none" w:sz="0" w:space="0" w:color="auto"/>
                                      </w:divBdr>
                                      <w:divsChild>
                                        <w:div w:id="1890024477">
                                          <w:marLeft w:val="0"/>
                                          <w:marRight w:val="0"/>
                                          <w:marTop w:val="0"/>
                                          <w:marBottom w:val="0"/>
                                          <w:divBdr>
                                            <w:top w:val="none" w:sz="0" w:space="0" w:color="auto"/>
                                            <w:left w:val="none" w:sz="0" w:space="0" w:color="auto"/>
                                            <w:bottom w:val="none" w:sz="0" w:space="0" w:color="auto"/>
                                            <w:right w:val="none" w:sz="0" w:space="0" w:color="auto"/>
                                          </w:divBdr>
                                          <w:divsChild>
                                            <w:div w:id="90514080">
                                              <w:marLeft w:val="0"/>
                                              <w:marRight w:val="0"/>
                                              <w:marTop w:val="0"/>
                                              <w:marBottom w:val="0"/>
                                              <w:divBdr>
                                                <w:top w:val="none" w:sz="0" w:space="0" w:color="auto"/>
                                                <w:left w:val="none" w:sz="0" w:space="0" w:color="auto"/>
                                                <w:bottom w:val="none" w:sz="0" w:space="0" w:color="auto"/>
                                                <w:right w:val="none" w:sz="0" w:space="0" w:color="auto"/>
                                              </w:divBdr>
                                              <w:divsChild>
                                                <w:div w:id="2045641588">
                                                  <w:marLeft w:val="0"/>
                                                  <w:marRight w:val="0"/>
                                                  <w:marTop w:val="0"/>
                                                  <w:marBottom w:val="0"/>
                                                  <w:divBdr>
                                                    <w:top w:val="none" w:sz="0" w:space="0" w:color="auto"/>
                                                    <w:left w:val="none" w:sz="0" w:space="0" w:color="auto"/>
                                                    <w:bottom w:val="none" w:sz="0" w:space="0" w:color="auto"/>
                                                    <w:right w:val="none" w:sz="0" w:space="0" w:color="auto"/>
                                                  </w:divBdr>
                                                  <w:divsChild>
                                                    <w:div w:id="1339236491">
                                                      <w:marLeft w:val="0"/>
                                                      <w:marRight w:val="0"/>
                                                      <w:marTop w:val="0"/>
                                                      <w:marBottom w:val="0"/>
                                                      <w:divBdr>
                                                        <w:top w:val="none" w:sz="0" w:space="0" w:color="auto"/>
                                                        <w:left w:val="none" w:sz="0" w:space="0" w:color="auto"/>
                                                        <w:bottom w:val="none" w:sz="0" w:space="0" w:color="auto"/>
                                                        <w:right w:val="none" w:sz="0" w:space="0" w:color="auto"/>
                                                      </w:divBdr>
                                                      <w:divsChild>
                                                        <w:div w:id="500506251">
                                                          <w:marLeft w:val="105"/>
                                                          <w:marRight w:val="105"/>
                                                          <w:marTop w:val="90"/>
                                                          <w:marBottom w:val="150"/>
                                                          <w:divBdr>
                                                            <w:top w:val="none" w:sz="0" w:space="0" w:color="auto"/>
                                                            <w:left w:val="none" w:sz="0" w:space="0" w:color="auto"/>
                                                            <w:bottom w:val="none" w:sz="0" w:space="0" w:color="auto"/>
                                                            <w:right w:val="none" w:sz="0" w:space="0" w:color="auto"/>
                                                          </w:divBdr>
                                                        </w:div>
                                                        <w:div w:id="694383038">
                                                          <w:marLeft w:val="105"/>
                                                          <w:marRight w:val="105"/>
                                                          <w:marTop w:val="90"/>
                                                          <w:marBottom w:val="150"/>
                                                          <w:divBdr>
                                                            <w:top w:val="none" w:sz="0" w:space="0" w:color="auto"/>
                                                            <w:left w:val="none" w:sz="0" w:space="0" w:color="auto"/>
                                                            <w:bottom w:val="none" w:sz="0" w:space="0" w:color="auto"/>
                                                            <w:right w:val="none" w:sz="0" w:space="0" w:color="auto"/>
                                                          </w:divBdr>
                                                        </w:div>
                                                        <w:div w:id="706370876">
                                                          <w:marLeft w:val="105"/>
                                                          <w:marRight w:val="105"/>
                                                          <w:marTop w:val="90"/>
                                                          <w:marBottom w:val="150"/>
                                                          <w:divBdr>
                                                            <w:top w:val="none" w:sz="0" w:space="0" w:color="auto"/>
                                                            <w:left w:val="none" w:sz="0" w:space="0" w:color="auto"/>
                                                            <w:bottom w:val="none" w:sz="0" w:space="0" w:color="auto"/>
                                                            <w:right w:val="none" w:sz="0" w:space="0" w:color="auto"/>
                                                          </w:divBdr>
                                                        </w:div>
                                                        <w:div w:id="1044911286">
                                                          <w:marLeft w:val="105"/>
                                                          <w:marRight w:val="105"/>
                                                          <w:marTop w:val="90"/>
                                                          <w:marBottom w:val="150"/>
                                                          <w:divBdr>
                                                            <w:top w:val="none" w:sz="0" w:space="0" w:color="auto"/>
                                                            <w:left w:val="none" w:sz="0" w:space="0" w:color="auto"/>
                                                            <w:bottom w:val="none" w:sz="0" w:space="0" w:color="auto"/>
                                                            <w:right w:val="none" w:sz="0" w:space="0" w:color="auto"/>
                                                          </w:divBdr>
                                                        </w:div>
                                                        <w:div w:id="1360549863">
                                                          <w:marLeft w:val="105"/>
                                                          <w:marRight w:val="105"/>
                                                          <w:marTop w:val="90"/>
                                                          <w:marBottom w:val="150"/>
                                                          <w:divBdr>
                                                            <w:top w:val="none" w:sz="0" w:space="0" w:color="auto"/>
                                                            <w:left w:val="none" w:sz="0" w:space="0" w:color="auto"/>
                                                            <w:bottom w:val="none" w:sz="0" w:space="0" w:color="auto"/>
                                                            <w:right w:val="none" w:sz="0" w:space="0" w:color="auto"/>
                                                          </w:divBdr>
                                                        </w:div>
                                                        <w:div w:id="174726447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83806474">
                                          <w:marLeft w:val="0"/>
                                          <w:marRight w:val="0"/>
                                          <w:marTop w:val="0"/>
                                          <w:marBottom w:val="0"/>
                                          <w:divBdr>
                                            <w:top w:val="none" w:sz="0" w:space="0" w:color="auto"/>
                                            <w:left w:val="none" w:sz="0" w:space="0" w:color="auto"/>
                                            <w:bottom w:val="none" w:sz="0" w:space="0" w:color="auto"/>
                                            <w:right w:val="none" w:sz="0" w:space="0" w:color="auto"/>
                                          </w:divBdr>
                                          <w:divsChild>
                                            <w:div w:id="340014373">
                                              <w:marLeft w:val="0"/>
                                              <w:marRight w:val="0"/>
                                              <w:marTop w:val="0"/>
                                              <w:marBottom w:val="0"/>
                                              <w:divBdr>
                                                <w:top w:val="none" w:sz="0" w:space="0" w:color="auto"/>
                                                <w:left w:val="none" w:sz="0" w:space="0" w:color="auto"/>
                                                <w:bottom w:val="none" w:sz="0" w:space="0" w:color="auto"/>
                                                <w:right w:val="none" w:sz="0" w:space="0" w:color="auto"/>
                                              </w:divBdr>
                                              <w:divsChild>
                                                <w:div w:id="278492485">
                                                  <w:marLeft w:val="0"/>
                                                  <w:marRight w:val="0"/>
                                                  <w:marTop w:val="0"/>
                                                  <w:marBottom w:val="0"/>
                                                  <w:divBdr>
                                                    <w:top w:val="none" w:sz="0" w:space="0" w:color="auto"/>
                                                    <w:left w:val="none" w:sz="0" w:space="0" w:color="auto"/>
                                                    <w:bottom w:val="none" w:sz="0" w:space="0" w:color="auto"/>
                                                    <w:right w:val="none" w:sz="0" w:space="0" w:color="auto"/>
                                                  </w:divBdr>
                                                  <w:divsChild>
                                                    <w:div w:id="190572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8"/>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F239E4-4C89-439C-AB7E-593DFFDC5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4860</Words>
  <Characters>27708</Characters>
  <Application>Microsoft Office Word</Application>
  <DocSecurity>0</DocSecurity>
  <PresentationFormat/>
  <Lines>230</Lines>
  <Paragraphs>65</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MáºªU BÃO CÃO THá»°C Táº¬P Tá»T NGHIá»†P</vt:lpstr>
    </vt:vector>
  </TitlesOfParts>
  <Company>DH AG</Company>
  <LinksUpToDate>false</LinksUpToDate>
  <CharactersWithSpaces>32503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MáºªU BÃO CÃO THá»°C Táº¬P Tá»T NGHIá»†P</dc:title>
  <dc:subject/>
  <dc:creator>Doan Thanh Nghi</dc:creator>
  <cp:keywords/>
  <dc:description/>
  <cp:lastModifiedBy>kimdaonguyen2415@gmail.com</cp:lastModifiedBy>
  <cp:revision>2</cp:revision>
  <cp:lastPrinted>2011-05-08T23:59:00Z</cp:lastPrinted>
  <dcterms:created xsi:type="dcterms:W3CDTF">2025-11-26T06:08:00Z</dcterms:created>
  <dcterms:modified xsi:type="dcterms:W3CDTF">2025-11-26T06:08:00Z</dcterms:modified>
</cp:coreProperties>
</file>